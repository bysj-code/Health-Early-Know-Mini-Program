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3A79" w:rsidRPr="00C64315" w:rsidRDefault="007B3A79" w:rsidP="007B3A79">
      <w:pPr>
        <w:spacing w:before="75" w:line="600" w:lineRule="atLeast"/>
        <w:ind w:right="300"/>
        <w:jc w:val="center"/>
        <w:rPr>
          <w:rFonts w:ascii="宋体" w:hAnsi="宋体"/>
          <w:b/>
          <w:sz w:val="44"/>
        </w:rPr>
      </w:pPr>
      <w:r w:rsidRPr="00C64315">
        <w:rPr>
          <w:rFonts w:ascii="宋体" w:hAnsi="宋体" w:hint="eastAsia"/>
          <w:b/>
          <w:sz w:val="44"/>
        </w:rPr>
        <w:t>本科生毕业论文</w:t>
      </w:r>
    </w:p>
    <w:p w:rsidR="007B3A79" w:rsidRPr="00C64315" w:rsidRDefault="007B3A79" w:rsidP="007B3A79">
      <w:pPr>
        <w:spacing w:before="75" w:line="600" w:lineRule="atLeast"/>
        <w:ind w:right="300" w:firstLineChars="200" w:firstLine="880"/>
        <w:jc w:val="center"/>
        <w:rPr>
          <w:rFonts w:ascii="宋体" w:hAnsi="宋体"/>
          <w:sz w:val="44"/>
        </w:rPr>
      </w:pPr>
    </w:p>
    <w:p w:rsidR="007B3A79" w:rsidRPr="00C64315" w:rsidRDefault="007B3A79" w:rsidP="007B3A79">
      <w:pPr>
        <w:spacing w:before="75" w:line="600" w:lineRule="atLeast"/>
        <w:ind w:right="300" w:firstLineChars="200" w:firstLine="880"/>
        <w:jc w:val="center"/>
        <w:rPr>
          <w:rFonts w:ascii="宋体" w:hAnsi="宋体"/>
          <w:sz w:val="44"/>
        </w:rPr>
      </w:pPr>
    </w:p>
    <w:p w:rsidR="007B3A79" w:rsidRPr="00C64315" w:rsidRDefault="007B3A79" w:rsidP="007B3A79">
      <w:pPr>
        <w:spacing w:before="75" w:line="600" w:lineRule="atLeast"/>
        <w:ind w:right="300" w:firstLineChars="200" w:firstLine="880"/>
        <w:jc w:val="center"/>
        <w:rPr>
          <w:rFonts w:ascii="宋体" w:hAnsi="宋体"/>
          <w:sz w:val="44"/>
        </w:rPr>
      </w:pPr>
    </w:p>
    <w:p w:rsidR="007B3A79" w:rsidRPr="00C64315" w:rsidRDefault="00090329" w:rsidP="008D59F7">
      <w:pPr>
        <w:spacing w:before="75" w:line="600" w:lineRule="atLeast"/>
        <w:ind w:right="300"/>
        <w:jc w:val="center"/>
        <w:rPr>
          <w:rFonts w:ascii="宋体" w:hAnsi="宋体"/>
          <w:b/>
          <w:sz w:val="28"/>
        </w:rPr>
      </w:pPr>
      <w:r w:rsidRPr="00C64315">
        <w:rPr>
          <w:rStyle w:val="apple-style-span"/>
          <w:rFonts w:ascii="宋体" w:hAnsi="宋体" w:hint="eastAsia"/>
          <w:b/>
          <w:sz w:val="36"/>
          <w:szCs w:val="36"/>
        </w:rPr>
        <w:t>“</w:t>
      </w:r>
      <w:r w:rsidR="008D59F7" w:rsidRPr="00C64315">
        <w:rPr>
          <w:rStyle w:val="apple-style-span"/>
          <w:rFonts w:ascii="宋体" w:hAnsi="宋体" w:hint="eastAsia"/>
          <w:b/>
          <w:sz w:val="36"/>
          <w:szCs w:val="36"/>
        </w:rPr>
        <w:t>健康早知道</w:t>
      </w:r>
      <w:r w:rsidRPr="00C64315">
        <w:rPr>
          <w:rStyle w:val="apple-style-span"/>
          <w:rFonts w:ascii="宋体" w:hAnsi="宋体" w:hint="eastAsia"/>
          <w:b/>
          <w:sz w:val="36"/>
          <w:szCs w:val="36"/>
        </w:rPr>
        <w:t>”</w:t>
      </w:r>
      <w:r w:rsidR="008D59F7" w:rsidRPr="00C64315">
        <w:rPr>
          <w:rStyle w:val="apple-style-span"/>
          <w:rFonts w:ascii="宋体" w:hAnsi="宋体" w:hint="eastAsia"/>
          <w:b/>
          <w:sz w:val="36"/>
          <w:szCs w:val="36"/>
        </w:rPr>
        <w:t>微信小程序</w:t>
      </w:r>
    </w:p>
    <w:p w:rsidR="007B3A79" w:rsidRPr="00C64315" w:rsidRDefault="007B3A79" w:rsidP="007B3A79">
      <w:pPr>
        <w:spacing w:before="75" w:line="600" w:lineRule="atLeast"/>
        <w:ind w:right="300"/>
        <w:rPr>
          <w:rFonts w:ascii="宋体" w:hAnsi="宋体"/>
          <w:b/>
          <w:sz w:val="28"/>
        </w:rPr>
      </w:pPr>
    </w:p>
    <w:p w:rsidR="007B3A79" w:rsidRPr="00C64315" w:rsidRDefault="007B3A79" w:rsidP="007B3A79">
      <w:pPr>
        <w:spacing w:before="75" w:line="600" w:lineRule="atLeast"/>
        <w:ind w:right="300"/>
        <w:rPr>
          <w:rFonts w:ascii="宋体" w:hAnsi="宋体"/>
          <w:b/>
          <w:sz w:val="28"/>
        </w:rPr>
      </w:pPr>
    </w:p>
    <w:p w:rsidR="007B3A79" w:rsidRPr="00C64315" w:rsidRDefault="007B3A79" w:rsidP="007B3A79">
      <w:pPr>
        <w:spacing w:line="480" w:lineRule="auto"/>
        <w:ind w:left="840" w:firstLine="840"/>
        <w:jc w:val="left"/>
        <w:rPr>
          <w:rFonts w:ascii="宋体"/>
          <w:sz w:val="32"/>
          <w:szCs w:val="32"/>
        </w:rPr>
      </w:pPr>
    </w:p>
    <w:p w:rsidR="007B3A79" w:rsidRPr="00C64315" w:rsidRDefault="00FE13CA" w:rsidP="007B3A79">
      <w:pPr>
        <w:spacing w:line="480" w:lineRule="auto"/>
        <w:ind w:left="840" w:firstLine="840"/>
        <w:jc w:val="left"/>
        <w:rPr>
          <w:rFonts w:ascii="黑体" w:eastAsia="黑体"/>
          <w:sz w:val="32"/>
          <w:szCs w:val="32"/>
        </w:rPr>
      </w:pPr>
      <w:r w:rsidRPr="00FE13CA">
        <w:rPr>
          <w:sz w:val="20"/>
          <w:szCs w:val="20"/>
        </w:rPr>
        <w:pict>
          <v:line id="直接连接符 6" o:spid="_x0000_s2140" style="position:absolute;left:0;text-align:left;z-index:25169203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PFvhhHVAQAAdgMAAA4AAAAAAAAA&#10;AQAgAAAAJgEAAGRycy9lMm9Eb2MueG1sUEsFBgAAAAAGAAYAWQEAAG0FAAAAAA==&#10;">
            <v:fill o:detectmouseclick="t"/>
            <v:stroke dashstyle="1 1"/>
          </v:line>
        </w:pict>
      </w:r>
      <w:r w:rsidR="007B3A79" w:rsidRPr="00C64315">
        <w:rPr>
          <w:rFonts w:ascii="宋体" w:hint="eastAsia"/>
          <w:sz w:val="32"/>
          <w:szCs w:val="32"/>
        </w:rPr>
        <w:t xml:space="preserve">学生姓名 </w:t>
      </w:r>
    </w:p>
    <w:p w:rsidR="007B3A79" w:rsidRPr="00C64315" w:rsidRDefault="00FE13CA" w:rsidP="007B3A79">
      <w:pPr>
        <w:spacing w:line="480" w:lineRule="auto"/>
        <w:ind w:left="840" w:firstLine="840"/>
        <w:jc w:val="left"/>
        <w:rPr>
          <w:rFonts w:ascii="宋体"/>
          <w:sz w:val="32"/>
          <w:szCs w:val="32"/>
        </w:rPr>
      </w:pPr>
      <w:r w:rsidRPr="00FE13CA">
        <w:rPr>
          <w:sz w:val="20"/>
          <w:szCs w:val="20"/>
        </w:rPr>
        <w:pict>
          <v:line id="直接连接符 5" o:spid="_x0000_s2142" style="position:absolute;left:0;text-align:left;z-index:25169408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GcvoOLVAQAAdgMAAA4AAAAAAAAA&#10;AQAgAAAAJgEAAGRycy9lMm9Eb2MueG1sUEsFBgAAAAAGAAYAWQEAAG0FAAAAAA==&#10;">
            <v:fill o:detectmouseclick="t"/>
            <v:stroke dashstyle="1 1"/>
          </v:line>
        </w:pict>
      </w:r>
      <w:r w:rsidR="007B3A79" w:rsidRPr="00C64315">
        <w:rPr>
          <w:rFonts w:ascii="宋体" w:hint="eastAsia"/>
          <w:sz w:val="32"/>
          <w:szCs w:val="32"/>
        </w:rPr>
        <w:t xml:space="preserve">学    号 </w:t>
      </w:r>
    </w:p>
    <w:p w:rsidR="007B3A79" w:rsidRPr="00C64315" w:rsidRDefault="00FE13CA" w:rsidP="007B3A79">
      <w:pPr>
        <w:spacing w:line="480" w:lineRule="auto"/>
        <w:ind w:left="840" w:firstLine="840"/>
        <w:jc w:val="left"/>
        <w:rPr>
          <w:rFonts w:ascii="黑体" w:eastAsia="黑体"/>
          <w:sz w:val="32"/>
          <w:szCs w:val="32"/>
          <w:u w:val="dotted"/>
        </w:rPr>
      </w:pPr>
      <w:r w:rsidRPr="00FE13CA">
        <w:rPr>
          <w:sz w:val="20"/>
          <w:szCs w:val="20"/>
        </w:rPr>
        <w:pict>
          <v:line id="直接连接符 4" o:spid="_x0000_s2141" style="position:absolute;left:0;text-align:left;z-index:251693056"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ZrpH9cAAAAJAQAADwAAAAAAAAABACAA&#10;AAAiAAAAZHJzL2Rvd25yZXYueG1sUEsBAhQAFAAAAAgAh07iQBXvvbPVAQAAdgMAAA4AAAAAAAAA&#10;AQAgAAAAJgEAAGRycy9lMm9Eb2MueG1sUEsFBgAAAAAGAAYAWQEAAG0FAAAAAA==&#10;">
            <v:fill o:detectmouseclick="t"/>
            <v:stroke dashstyle="1 1"/>
          </v:line>
        </w:pict>
      </w:r>
      <w:r w:rsidR="007B3A79" w:rsidRPr="00C64315">
        <w:rPr>
          <w:rFonts w:ascii="宋体" w:hint="eastAsia"/>
          <w:sz w:val="32"/>
          <w:szCs w:val="32"/>
        </w:rPr>
        <w:t xml:space="preserve">指导教师 </w:t>
      </w:r>
    </w:p>
    <w:p w:rsidR="007B3A79" w:rsidRPr="00C64315" w:rsidRDefault="00FE13CA" w:rsidP="007B3A79">
      <w:pPr>
        <w:spacing w:line="480" w:lineRule="auto"/>
        <w:ind w:left="1260" w:firstLine="420"/>
        <w:rPr>
          <w:rFonts w:ascii="宋体"/>
          <w:sz w:val="32"/>
          <w:szCs w:val="32"/>
        </w:rPr>
      </w:pPr>
      <w:r w:rsidRPr="00FE13CA">
        <w:rPr>
          <w:sz w:val="20"/>
          <w:szCs w:val="20"/>
        </w:rPr>
        <w:pict>
          <v:line id="直接连接符 3" o:spid="_x0000_s2143" style="position:absolute;left:0;text-align:left;z-index:251695104"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ieGzXAAAACQEAAA8AAAAAAAAAAQAg&#10;AAAAIgAAAGRycy9kb3ducmV2LnhtbFBLAQIUABQAAAAIAIdO4kAKqJ3f1gEAAHYDAAAOAAAAAAAA&#10;AAEAIAAAACYBAABkcnMvZTJvRG9jLnhtbFBLBQYAAAAABgAGAFkBAABuBQAAAAA=&#10;">
            <v:fill o:detectmouseclick="t"/>
            <v:stroke dashstyle="1 1"/>
          </v:line>
        </w:pict>
      </w:r>
      <w:r w:rsidR="007B3A79" w:rsidRPr="00C64315">
        <w:rPr>
          <w:rFonts w:ascii="宋体" w:hint="eastAsia"/>
          <w:sz w:val="32"/>
          <w:szCs w:val="32"/>
        </w:rPr>
        <w:t xml:space="preserve">所在学院 </w:t>
      </w:r>
    </w:p>
    <w:p w:rsidR="007B3A79" w:rsidRPr="00C64315" w:rsidRDefault="00FE13CA" w:rsidP="007B3A79">
      <w:pPr>
        <w:spacing w:line="480" w:lineRule="auto"/>
        <w:ind w:left="840" w:firstLine="840"/>
        <w:rPr>
          <w:rFonts w:ascii="宋体"/>
          <w:sz w:val="32"/>
          <w:szCs w:val="32"/>
          <w:u w:val="single"/>
        </w:rPr>
      </w:pPr>
      <w:r w:rsidRPr="00FE13CA">
        <w:rPr>
          <w:sz w:val="20"/>
          <w:szCs w:val="20"/>
        </w:rPr>
        <w:pict>
          <v:line id="直接连接符 2" o:spid="_x0000_s2138" style="position:absolute;left:0;text-align:left;z-index:251689984"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FuVk1wAAAAkBAAAPAAAAAAAAAAEAIAAA&#10;ACIAAABkcnMvZG93bnJldi54bWxQSwECFAAUAAAACACHTuJAeGiAjtQBAAB2AwAADgAAAAAAAAAB&#10;ACAAAAAmAQAAZHJzL2Uyb0RvYy54bWxQSwUGAAAAAAYABgBZAQAAbAUAAAAA&#10;">
            <v:fill o:detectmouseclick="t"/>
            <v:stroke dashstyle="1 1"/>
          </v:line>
        </w:pict>
      </w:r>
      <w:r w:rsidR="007B3A79" w:rsidRPr="00C64315">
        <w:rPr>
          <w:rFonts w:ascii="宋体" w:hint="eastAsia"/>
          <w:sz w:val="32"/>
          <w:szCs w:val="32"/>
        </w:rPr>
        <w:t xml:space="preserve">专业名称 </w:t>
      </w:r>
    </w:p>
    <w:p w:rsidR="007B3A79" w:rsidRPr="00C64315" w:rsidRDefault="00FE13CA" w:rsidP="007B3A79">
      <w:pPr>
        <w:spacing w:line="480" w:lineRule="auto"/>
        <w:ind w:left="840" w:firstLine="840"/>
        <w:rPr>
          <w:rFonts w:ascii="宋体"/>
          <w:smallCaps/>
          <w:sz w:val="32"/>
          <w:szCs w:val="32"/>
          <w:u w:val="dotted"/>
        </w:rPr>
      </w:pPr>
      <w:r w:rsidRPr="00FE13CA">
        <w:rPr>
          <w:sz w:val="20"/>
          <w:szCs w:val="20"/>
        </w:rPr>
        <w:pict>
          <v:line id="直接连接符 1" o:spid="_x0000_s2139" style="position:absolute;left:0;text-align:left;z-index:251691008"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drrV9cAAAAJAQAADwAAAAAAAAABACAA&#10;AAAiAAAAZHJzL2Rvd25yZXYueG1sUEsBAhQAFAAAAAgAh07iQO4opn3VAQAAdgMAAA4AAAAAAAAA&#10;AQAgAAAAJgEAAGRycy9lMm9Eb2MueG1sUEsFBgAAAAAGAAYAWQEAAG0FAAAAAA==&#10;">
            <v:fill o:detectmouseclick="t"/>
            <v:stroke dashstyle="1 1"/>
          </v:line>
        </w:pict>
      </w:r>
      <w:r w:rsidR="007B3A79" w:rsidRPr="00C64315">
        <w:rPr>
          <w:rFonts w:ascii="宋体" w:hint="eastAsia"/>
          <w:sz w:val="32"/>
          <w:szCs w:val="32"/>
        </w:rPr>
        <w:t xml:space="preserve">班    级 </w:t>
      </w:r>
    </w:p>
    <w:p w:rsidR="007B3A79" w:rsidRPr="00C64315" w:rsidRDefault="007B3A79" w:rsidP="007B3A79">
      <w:pPr>
        <w:spacing w:line="600" w:lineRule="exact"/>
        <w:jc w:val="left"/>
        <w:rPr>
          <w:rFonts w:ascii="宋体" w:hAnsi="宋体"/>
          <w:b/>
        </w:rPr>
        <w:sectPr w:rsidR="007B3A79" w:rsidRPr="00C64315">
          <w:headerReference w:type="default" r:id="rId7"/>
          <w:pgSz w:w="11906" w:h="16838"/>
          <w:pgMar w:top="1418" w:right="1701" w:bottom="1418" w:left="1701" w:header="851" w:footer="992" w:gutter="0"/>
          <w:cols w:space="720"/>
          <w:docGrid w:linePitch="312"/>
        </w:sectPr>
      </w:pPr>
    </w:p>
    <w:p w:rsidR="007B3A79" w:rsidRPr="00C64315" w:rsidRDefault="007B3A79" w:rsidP="007B3A79">
      <w:pPr>
        <w:jc w:val="center"/>
        <w:rPr>
          <w:rFonts w:ascii="宋体" w:hAnsi="宋体"/>
          <w:b/>
          <w:sz w:val="28"/>
          <w:szCs w:val="28"/>
        </w:rPr>
      </w:pPr>
      <w:r w:rsidRPr="00C64315">
        <w:rPr>
          <w:rFonts w:ascii="宋体" w:hAnsi="宋体"/>
          <w:b/>
          <w:sz w:val="28"/>
          <w:szCs w:val="28"/>
        </w:rPr>
        <w:lastRenderedPageBreak/>
        <w:t>摘 要</w:t>
      </w:r>
    </w:p>
    <w:p w:rsidR="007B3A79" w:rsidRPr="00C64315" w:rsidRDefault="007B3A79" w:rsidP="007B3A79">
      <w:pPr>
        <w:jc w:val="center"/>
        <w:rPr>
          <w:b/>
          <w:sz w:val="28"/>
          <w:szCs w:val="28"/>
        </w:rPr>
      </w:pPr>
    </w:p>
    <w:p w:rsidR="007B3A79" w:rsidRPr="00C64315" w:rsidRDefault="007B3A79" w:rsidP="007B3A79">
      <w:pPr>
        <w:spacing w:line="360" w:lineRule="auto"/>
        <w:ind w:firstLineChars="200" w:firstLine="480"/>
        <w:rPr>
          <w:rFonts w:asciiTheme="minorEastAsia" w:eastAsiaTheme="minorEastAsia" w:hAnsiTheme="minorEastAsia"/>
        </w:rPr>
      </w:pPr>
      <w:r w:rsidRPr="00C64315">
        <w:rPr>
          <w:rFonts w:asciiTheme="minorEastAsia" w:eastAsiaTheme="minorEastAsia" w:hAnsiTheme="minorEastAsia" w:hint="eastAsia"/>
        </w:rPr>
        <w:t>随着信息化时代的到来，管理系统都趋向于智能化、系统化，</w:t>
      </w:r>
      <w:r w:rsidR="00090329" w:rsidRPr="00C64315">
        <w:rPr>
          <w:rFonts w:asciiTheme="minorEastAsia" w:eastAsiaTheme="minorEastAsia" w:hAnsiTheme="minorEastAsia" w:hint="eastAsia"/>
        </w:rPr>
        <w:t>“</w:t>
      </w:r>
      <w:r w:rsidR="008D59F7" w:rsidRPr="00C64315">
        <w:rPr>
          <w:rFonts w:asciiTheme="minorEastAsia" w:eastAsiaTheme="minorEastAsia" w:hAnsiTheme="minorEastAsia" w:hint="eastAsia"/>
        </w:rPr>
        <w:t>健康早知道</w:t>
      </w:r>
      <w:r w:rsidR="00090329" w:rsidRPr="00C64315">
        <w:rPr>
          <w:rFonts w:asciiTheme="minorEastAsia" w:eastAsiaTheme="minorEastAsia" w:hAnsiTheme="minorEastAsia" w:hint="eastAsia"/>
        </w:rPr>
        <w:t>”</w:t>
      </w:r>
      <w:r w:rsidR="008D59F7" w:rsidRPr="00C64315">
        <w:rPr>
          <w:rFonts w:asciiTheme="minorEastAsia" w:eastAsiaTheme="minorEastAsia" w:hAnsiTheme="minorEastAsia" w:hint="eastAsia"/>
        </w:rPr>
        <w:t>微信小程序</w:t>
      </w:r>
      <w:r w:rsidRPr="00C64315">
        <w:rPr>
          <w:rFonts w:asciiTheme="minorEastAsia" w:eastAsiaTheme="minorEastAsia" w:hAnsiTheme="minorEastAsia" w:hint="eastAsia"/>
        </w:rPr>
        <w:t>也不例外，但目前</w:t>
      </w:r>
      <w:r w:rsidR="00CE538F" w:rsidRPr="00C64315">
        <w:rPr>
          <w:rFonts w:asciiTheme="minorEastAsia" w:eastAsiaTheme="minorEastAsia" w:hAnsiTheme="minorEastAsia" w:hint="eastAsia"/>
        </w:rPr>
        <w:t>国内的市场</w:t>
      </w:r>
      <w:r w:rsidRPr="00C64315">
        <w:rPr>
          <w:rFonts w:asciiTheme="minorEastAsia" w:eastAsiaTheme="minorEastAsia" w:hAnsiTheme="minorEastAsia" w:hint="eastAsia"/>
        </w:rPr>
        <w:t>仍都使用人工管理，</w:t>
      </w:r>
      <w:r w:rsidR="00090D19" w:rsidRPr="00C64315">
        <w:rPr>
          <w:rFonts w:asciiTheme="minorEastAsia" w:eastAsiaTheme="minorEastAsia" w:hAnsiTheme="minorEastAsia" w:hint="eastAsia"/>
        </w:rPr>
        <w:t>市场</w:t>
      </w:r>
      <w:r w:rsidRPr="00C64315">
        <w:rPr>
          <w:rFonts w:asciiTheme="minorEastAsia" w:eastAsiaTheme="minorEastAsia" w:hAnsiTheme="minorEastAsia" w:hint="eastAsia"/>
        </w:rPr>
        <w:t>规模越来越大，</w:t>
      </w:r>
      <w:r w:rsidR="00090D19" w:rsidRPr="00C64315">
        <w:rPr>
          <w:rFonts w:asciiTheme="minorEastAsia" w:eastAsiaTheme="minorEastAsia" w:hAnsiTheme="minorEastAsia" w:hint="eastAsia"/>
        </w:rPr>
        <w:t>同时</w:t>
      </w:r>
      <w:r w:rsidRPr="00C64315">
        <w:rPr>
          <w:rFonts w:asciiTheme="minorEastAsia" w:eastAsiaTheme="minorEastAsia" w:hAnsiTheme="minorEastAsia" w:hint="eastAsia"/>
        </w:rPr>
        <w:t>信息量也越来越庞大，人工管理显然已无法应对时代的变化，而</w:t>
      </w:r>
      <w:r w:rsidR="00090329" w:rsidRPr="00C64315">
        <w:rPr>
          <w:rFonts w:asciiTheme="minorEastAsia" w:eastAsiaTheme="minorEastAsia" w:hAnsiTheme="minorEastAsia" w:hint="eastAsia"/>
        </w:rPr>
        <w:t>“</w:t>
      </w:r>
      <w:r w:rsidR="008D59F7" w:rsidRPr="00C64315">
        <w:rPr>
          <w:rFonts w:asciiTheme="minorEastAsia" w:eastAsiaTheme="minorEastAsia" w:hAnsiTheme="minorEastAsia" w:hint="eastAsia"/>
        </w:rPr>
        <w:t>健康早知道</w:t>
      </w:r>
      <w:r w:rsidR="00090329" w:rsidRPr="00C64315">
        <w:rPr>
          <w:rFonts w:asciiTheme="minorEastAsia" w:eastAsiaTheme="minorEastAsia" w:hAnsiTheme="minorEastAsia" w:hint="eastAsia"/>
        </w:rPr>
        <w:t>”</w:t>
      </w:r>
      <w:r w:rsidR="008D59F7" w:rsidRPr="00C64315">
        <w:rPr>
          <w:rFonts w:asciiTheme="minorEastAsia" w:eastAsiaTheme="minorEastAsia" w:hAnsiTheme="minorEastAsia" w:hint="eastAsia"/>
        </w:rPr>
        <w:t>微信小程序</w:t>
      </w:r>
      <w:r w:rsidRPr="00C64315">
        <w:rPr>
          <w:rFonts w:asciiTheme="minorEastAsia" w:eastAsiaTheme="minorEastAsia" w:hAnsiTheme="minorEastAsia" w:hint="eastAsia"/>
        </w:rPr>
        <w:t>能很好地解决这一问题，轻松应对平时</w:t>
      </w:r>
      <w:r w:rsidR="008D59F7" w:rsidRPr="00C64315">
        <w:rPr>
          <w:rFonts w:asciiTheme="minorEastAsia" w:eastAsiaTheme="minorEastAsia" w:hAnsiTheme="minorEastAsia" w:hint="eastAsia"/>
        </w:rPr>
        <w:t>健康</w:t>
      </w:r>
      <w:r w:rsidR="00FD08CB" w:rsidRPr="00C64315">
        <w:rPr>
          <w:rFonts w:asciiTheme="minorEastAsia" w:eastAsiaTheme="minorEastAsia" w:hAnsiTheme="minorEastAsia" w:hint="eastAsia"/>
        </w:rPr>
        <w:t>信息</w:t>
      </w:r>
      <w:r w:rsidRPr="00C64315">
        <w:rPr>
          <w:rFonts w:asciiTheme="minorEastAsia" w:eastAsiaTheme="minorEastAsia" w:hAnsiTheme="minorEastAsia" w:hint="eastAsia"/>
        </w:rPr>
        <w:t>的工作，既能提高人力物力财力，又能加快工作的效率，取代人工管理是必然趋势。</w:t>
      </w:r>
    </w:p>
    <w:p w:rsidR="007B3A79" w:rsidRPr="00C64315" w:rsidRDefault="007B3A79" w:rsidP="00FD08CB">
      <w:pPr>
        <w:spacing w:line="360" w:lineRule="auto"/>
        <w:ind w:firstLineChars="200" w:firstLine="480"/>
        <w:rPr>
          <w:rFonts w:asciiTheme="minorEastAsia" w:eastAsiaTheme="minorEastAsia" w:hAnsiTheme="minorEastAsia"/>
          <w:b/>
        </w:rPr>
      </w:pPr>
      <w:r w:rsidRPr="00C64315">
        <w:rPr>
          <w:rFonts w:asciiTheme="minorEastAsia" w:eastAsiaTheme="minorEastAsia" w:hAnsiTheme="minorEastAsia" w:hint="eastAsia"/>
        </w:rPr>
        <w:t>本</w:t>
      </w:r>
      <w:r w:rsidR="00090329" w:rsidRPr="00C64315">
        <w:rPr>
          <w:rFonts w:asciiTheme="minorEastAsia" w:eastAsiaTheme="minorEastAsia" w:hAnsiTheme="minorEastAsia" w:hint="eastAsia"/>
        </w:rPr>
        <w:t>“</w:t>
      </w:r>
      <w:r w:rsidR="00FD08CB" w:rsidRPr="00C64315">
        <w:rPr>
          <w:rFonts w:asciiTheme="minorEastAsia" w:eastAsiaTheme="minorEastAsia" w:hAnsiTheme="minorEastAsia" w:hint="eastAsia"/>
        </w:rPr>
        <w:t>健康早知道</w:t>
      </w:r>
      <w:r w:rsidR="00090329" w:rsidRPr="00C64315">
        <w:rPr>
          <w:rFonts w:asciiTheme="minorEastAsia" w:eastAsiaTheme="minorEastAsia" w:hAnsiTheme="minorEastAsia" w:hint="eastAsia"/>
        </w:rPr>
        <w:t>”</w:t>
      </w:r>
      <w:r w:rsidR="00FD08CB" w:rsidRPr="00C64315">
        <w:rPr>
          <w:rFonts w:asciiTheme="minorEastAsia" w:eastAsiaTheme="minorEastAsia" w:hAnsiTheme="minorEastAsia" w:hint="eastAsia"/>
        </w:rPr>
        <w:t>微信小程序</w:t>
      </w:r>
      <w:r w:rsidR="002A593E" w:rsidRPr="00C64315">
        <w:rPr>
          <w:rFonts w:asciiTheme="minorEastAsia" w:eastAsiaTheme="minorEastAsia" w:hAnsiTheme="minorEastAsia" w:hint="eastAsia"/>
        </w:rPr>
        <w:t>城</w:t>
      </w:r>
      <w:r w:rsidRPr="00C64315">
        <w:rPr>
          <w:rFonts w:asciiTheme="minorEastAsia" w:eastAsiaTheme="minorEastAsia" w:hAnsiTheme="minorEastAsia" w:hint="eastAsia"/>
        </w:rPr>
        <w:t>以</w:t>
      </w:r>
      <w:r w:rsidR="00090D19" w:rsidRPr="00C64315">
        <w:rPr>
          <w:rFonts w:asciiTheme="minorEastAsia" w:eastAsiaTheme="minorEastAsia" w:hAnsiTheme="minorEastAsia" w:hint="eastAsia"/>
        </w:rPr>
        <w:t>ssm</w:t>
      </w:r>
      <w:r w:rsidRPr="00C64315">
        <w:rPr>
          <w:rFonts w:asciiTheme="minorEastAsia" w:eastAsiaTheme="minorEastAsia" w:hAnsiTheme="minorEastAsia" w:hint="eastAsia"/>
        </w:rPr>
        <w:t>作为框架，</w:t>
      </w:r>
      <w:r w:rsidR="005A18F7" w:rsidRPr="00C64315">
        <w:rPr>
          <w:rFonts w:asciiTheme="minorEastAsia" w:eastAsiaTheme="minorEastAsia" w:hAnsiTheme="minorEastAsia" w:hint="eastAsia"/>
        </w:rPr>
        <w:t>b/s模式</w:t>
      </w:r>
      <w:r w:rsidRPr="00C64315">
        <w:rPr>
          <w:rFonts w:asciiTheme="minorEastAsia" w:eastAsiaTheme="minorEastAsia" w:hAnsiTheme="minorEastAsia" w:hint="eastAsia"/>
        </w:rPr>
        <w:t>以</w:t>
      </w:r>
      <w:r w:rsidR="005A18F7" w:rsidRPr="00C64315">
        <w:rPr>
          <w:rFonts w:asciiTheme="minorEastAsia" w:eastAsiaTheme="minorEastAsia" w:hAnsiTheme="minorEastAsia" w:hint="eastAsia"/>
        </w:rPr>
        <w:t>及</w:t>
      </w:r>
      <w:r w:rsidRPr="00C64315">
        <w:rPr>
          <w:rFonts w:asciiTheme="minorEastAsia" w:eastAsiaTheme="minorEastAsia" w:hAnsiTheme="minorEastAsia" w:hint="eastAsia"/>
        </w:rPr>
        <w:t>MySql作为后台运行的数据库，</w:t>
      </w:r>
      <w:r w:rsidR="005A18F7" w:rsidRPr="00C64315">
        <w:rPr>
          <w:rFonts w:asciiTheme="minorEastAsia" w:eastAsiaTheme="minorEastAsia" w:hAnsiTheme="minorEastAsia" w:hint="eastAsia"/>
        </w:rPr>
        <w:t>同时</w:t>
      </w:r>
      <w:r w:rsidRPr="00C64315">
        <w:rPr>
          <w:rFonts w:asciiTheme="minorEastAsia" w:eastAsiaTheme="minorEastAsia" w:hAnsiTheme="minorEastAsia" w:hint="eastAsia"/>
        </w:rPr>
        <w:t>使用Tomcat</w:t>
      </w:r>
      <w:r w:rsidR="005A18F7" w:rsidRPr="00C64315">
        <w:rPr>
          <w:rFonts w:asciiTheme="minorEastAsia" w:eastAsiaTheme="minorEastAsia" w:hAnsiTheme="minorEastAsia" w:hint="eastAsia"/>
        </w:rPr>
        <w:t>用为系统的服务器</w:t>
      </w:r>
      <w:r w:rsidRPr="00C64315">
        <w:rPr>
          <w:rFonts w:asciiTheme="minorEastAsia" w:eastAsiaTheme="minorEastAsia" w:hAnsiTheme="minorEastAsia" w:hint="eastAsia"/>
        </w:rPr>
        <w:t>。本系统主要包括以下功能模块</w:t>
      </w:r>
      <w:r w:rsidR="00FD08CB" w:rsidRPr="00C64315">
        <w:rPr>
          <w:rFonts w:asciiTheme="minorEastAsia" w:eastAsiaTheme="minorEastAsia" w:hAnsiTheme="minorEastAsia" w:hint="eastAsia"/>
        </w:rPr>
        <w:t>首页、个人中心、医生管理、用户管理、健康信息管理、健康评估管理、在线留言、系统管理</w:t>
      </w:r>
      <w:r w:rsidRPr="00C64315">
        <w:rPr>
          <w:rFonts w:asciiTheme="minorEastAsia" w:eastAsiaTheme="minorEastAsia" w:hAnsiTheme="minorEastAsia" w:hint="eastAsia"/>
        </w:rPr>
        <w:t>等</w:t>
      </w:r>
      <w:r w:rsidR="002A593E" w:rsidRPr="00C64315">
        <w:rPr>
          <w:rFonts w:asciiTheme="minorEastAsia" w:eastAsiaTheme="minorEastAsia" w:hAnsiTheme="minorEastAsia" w:hint="eastAsia"/>
        </w:rPr>
        <w:t>功能</w:t>
      </w:r>
      <w:r w:rsidRPr="00C64315">
        <w:rPr>
          <w:rFonts w:asciiTheme="minorEastAsia" w:eastAsiaTheme="minorEastAsia" w:hAnsiTheme="minorEastAsia" w:hint="eastAsia"/>
        </w:rPr>
        <w:t>，通过这些</w:t>
      </w:r>
      <w:r w:rsidR="002A593E" w:rsidRPr="00C64315">
        <w:rPr>
          <w:rFonts w:asciiTheme="minorEastAsia" w:eastAsiaTheme="minorEastAsia" w:hAnsiTheme="minorEastAsia" w:hint="eastAsia"/>
        </w:rPr>
        <w:t>功能</w:t>
      </w:r>
      <w:r w:rsidRPr="00C64315">
        <w:rPr>
          <w:rFonts w:asciiTheme="minorEastAsia" w:eastAsiaTheme="minorEastAsia" w:hAnsiTheme="minorEastAsia" w:hint="eastAsia"/>
        </w:rPr>
        <w:t>的实现能够基本满足日常</w:t>
      </w:r>
      <w:r w:rsidR="00FD08CB" w:rsidRPr="00C64315">
        <w:rPr>
          <w:rFonts w:asciiTheme="minorEastAsia" w:eastAsiaTheme="minorEastAsia" w:hAnsiTheme="minorEastAsia" w:hint="eastAsia"/>
        </w:rPr>
        <w:t>健康信息</w:t>
      </w:r>
      <w:r w:rsidRPr="00C64315">
        <w:rPr>
          <w:rFonts w:asciiTheme="minorEastAsia" w:eastAsiaTheme="minorEastAsia" w:hAnsiTheme="minorEastAsia" w:hint="eastAsia"/>
        </w:rPr>
        <w:t>的操作。</w:t>
      </w:r>
    </w:p>
    <w:p w:rsidR="007B3A79" w:rsidRPr="00C64315" w:rsidRDefault="007B3A79" w:rsidP="007B3A79">
      <w:pPr>
        <w:spacing w:line="360" w:lineRule="auto"/>
        <w:ind w:firstLineChars="200" w:firstLine="480"/>
        <w:rPr>
          <w:rFonts w:asciiTheme="minorEastAsia" w:eastAsiaTheme="minorEastAsia" w:hAnsiTheme="minorEastAsia"/>
        </w:rPr>
      </w:pPr>
      <w:r w:rsidRPr="00C64315">
        <w:rPr>
          <w:rFonts w:asciiTheme="minorEastAsia" w:eastAsiaTheme="minorEastAsia" w:hAnsiTheme="minorEastAsia" w:hint="eastAsia"/>
        </w:rPr>
        <w:t>本文着重阐述了</w:t>
      </w:r>
      <w:r w:rsidR="00090329" w:rsidRPr="00C64315">
        <w:rPr>
          <w:rFonts w:asciiTheme="minorEastAsia" w:eastAsiaTheme="minorEastAsia" w:hAnsiTheme="minorEastAsia" w:hint="eastAsia"/>
        </w:rPr>
        <w:t>“</w:t>
      </w:r>
      <w:r w:rsidR="00FD08CB" w:rsidRPr="00C64315">
        <w:rPr>
          <w:rFonts w:asciiTheme="minorEastAsia" w:eastAsiaTheme="minorEastAsia" w:hAnsiTheme="minorEastAsia" w:hint="eastAsia"/>
        </w:rPr>
        <w:t>健康早知道</w:t>
      </w:r>
      <w:r w:rsidR="00090329" w:rsidRPr="00C64315">
        <w:rPr>
          <w:rFonts w:asciiTheme="minorEastAsia" w:eastAsiaTheme="minorEastAsia" w:hAnsiTheme="minorEastAsia" w:hint="eastAsia"/>
        </w:rPr>
        <w:t>”</w:t>
      </w:r>
      <w:r w:rsidR="00FD08CB" w:rsidRPr="00C64315">
        <w:rPr>
          <w:rFonts w:asciiTheme="minorEastAsia" w:eastAsiaTheme="minorEastAsia" w:hAnsiTheme="minorEastAsia" w:hint="eastAsia"/>
        </w:rPr>
        <w:t>微信小程序</w:t>
      </w:r>
      <w:r w:rsidRPr="00C64315">
        <w:rPr>
          <w:rFonts w:asciiTheme="minorEastAsia" w:eastAsiaTheme="minorEastAsia" w:hAnsiTheme="minorEastAsia" w:hint="eastAsia"/>
        </w:rPr>
        <w:t>的分析、设计与实现，首先介绍开发系统和环境配置、数据库的设计，接着说明功能模块的详细实现，最后进行了总结。</w:t>
      </w:r>
    </w:p>
    <w:p w:rsidR="007B3A79" w:rsidRPr="00C64315" w:rsidRDefault="007B3A79" w:rsidP="007B3A79">
      <w:pPr>
        <w:snapToGrid w:val="0"/>
        <w:spacing w:line="360" w:lineRule="auto"/>
        <w:rPr>
          <w:rFonts w:asciiTheme="minorEastAsia" w:eastAsiaTheme="minorEastAsia" w:hAnsiTheme="minorEastAsia"/>
          <w:b/>
          <w:szCs w:val="21"/>
        </w:rPr>
      </w:pPr>
      <w:r w:rsidRPr="00C64315">
        <w:rPr>
          <w:rFonts w:asciiTheme="minorEastAsia" w:eastAsiaTheme="minorEastAsia" w:hAnsiTheme="minorEastAsia" w:hint="eastAsia"/>
          <w:b/>
          <w:bCs/>
          <w:szCs w:val="21"/>
        </w:rPr>
        <w:t>关键词：</w:t>
      </w:r>
      <w:r w:rsidR="00090329" w:rsidRPr="00C64315">
        <w:rPr>
          <w:rFonts w:asciiTheme="minorEastAsia" w:eastAsiaTheme="minorEastAsia" w:hAnsiTheme="minorEastAsia" w:hint="eastAsia"/>
          <w:b/>
          <w:bCs/>
          <w:szCs w:val="21"/>
        </w:rPr>
        <w:t>“</w:t>
      </w:r>
      <w:r w:rsidR="00FD08CB" w:rsidRPr="00C64315">
        <w:rPr>
          <w:rFonts w:asciiTheme="minorEastAsia" w:eastAsiaTheme="minorEastAsia" w:hAnsiTheme="minorEastAsia" w:hint="eastAsia"/>
          <w:szCs w:val="21"/>
        </w:rPr>
        <w:t>健康早知道</w:t>
      </w:r>
      <w:r w:rsidR="00090329" w:rsidRPr="00C64315">
        <w:rPr>
          <w:rFonts w:asciiTheme="minorEastAsia" w:eastAsiaTheme="minorEastAsia" w:hAnsiTheme="minorEastAsia" w:hint="eastAsia"/>
          <w:szCs w:val="21"/>
        </w:rPr>
        <w:t>”</w:t>
      </w:r>
      <w:r w:rsidR="00FD08CB" w:rsidRPr="00C64315">
        <w:rPr>
          <w:rFonts w:asciiTheme="minorEastAsia" w:eastAsiaTheme="minorEastAsia" w:hAnsiTheme="minorEastAsia" w:hint="eastAsia"/>
          <w:szCs w:val="21"/>
        </w:rPr>
        <w:t>微信小程序</w:t>
      </w:r>
      <w:r w:rsidRPr="00C64315">
        <w:rPr>
          <w:rFonts w:asciiTheme="minorEastAsia" w:eastAsiaTheme="minorEastAsia" w:hAnsiTheme="minorEastAsia" w:hint="eastAsia"/>
          <w:szCs w:val="21"/>
        </w:rPr>
        <w:t xml:space="preserve">; </w:t>
      </w:r>
      <w:r w:rsidR="005A18F7" w:rsidRPr="00C64315">
        <w:rPr>
          <w:rFonts w:asciiTheme="minorEastAsia" w:eastAsiaTheme="minorEastAsia" w:hAnsiTheme="minorEastAsia" w:hint="eastAsia"/>
          <w:szCs w:val="21"/>
        </w:rPr>
        <w:t>ssm</w:t>
      </w:r>
      <w:r w:rsidRPr="00C64315">
        <w:rPr>
          <w:rFonts w:asciiTheme="minorEastAsia" w:eastAsiaTheme="minorEastAsia" w:hAnsiTheme="minorEastAsia" w:hint="eastAsia"/>
          <w:szCs w:val="21"/>
        </w:rPr>
        <w:t>;MySql</w:t>
      </w:r>
      <w:r w:rsidR="005A18F7" w:rsidRPr="00C64315">
        <w:rPr>
          <w:rFonts w:asciiTheme="minorEastAsia" w:eastAsiaTheme="minorEastAsia" w:hAnsiTheme="minorEastAsia" w:hint="eastAsia"/>
          <w:szCs w:val="21"/>
        </w:rPr>
        <w:t>数据库</w:t>
      </w:r>
      <w:r w:rsidRPr="00C64315">
        <w:rPr>
          <w:rFonts w:asciiTheme="minorEastAsia" w:eastAsiaTheme="minorEastAsia" w:hAnsiTheme="minorEastAsia" w:hint="eastAsia"/>
          <w:szCs w:val="21"/>
        </w:rPr>
        <w:t>;Tomcat</w:t>
      </w:r>
    </w:p>
    <w:p w:rsidR="007B3A79" w:rsidRPr="00C64315" w:rsidRDefault="007B3A79" w:rsidP="007B3A79">
      <w:pPr>
        <w:snapToGrid w:val="0"/>
        <w:spacing w:line="360" w:lineRule="auto"/>
        <w:rPr>
          <w:rFonts w:ascii="楷体_GB2312" w:eastAsia="楷体_GB2312"/>
          <w:szCs w:val="21"/>
        </w:rPr>
      </w:pPr>
    </w:p>
    <w:p w:rsidR="008E5948" w:rsidRPr="00C64315" w:rsidRDefault="008E5948" w:rsidP="007B3A79">
      <w:pPr>
        <w:snapToGrid w:val="0"/>
        <w:spacing w:line="360" w:lineRule="auto"/>
        <w:rPr>
          <w:rFonts w:ascii="楷体_GB2312" w:eastAsia="楷体_GB2312"/>
          <w:szCs w:val="21"/>
        </w:rPr>
      </w:pPr>
    </w:p>
    <w:p w:rsidR="007B3A79" w:rsidRPr="00C64315" w:rsidRDefault="007B3A79" w:rsidP="00164D2B">
      <w:pPr>
        <w:pStyle w:val="aff9"/>
        <w:jc w:val="center"/>
        <w:rPr>
          <w:rFonts w:ascii="Times New Roman" w:eastAsia="黑体" w:hAnsi="Times New Roman" w:cs="Times New Roman"/>
          <w:b/>
          <w:bCs/>
          <w:sz w:val="32"/>
          <w:szCs w:val="32"/>
        </w:rPr>
      </w:pPr>
      <w:r w:rsidRPr="00C64315">
        <w:br w:type="page"/>
      </w:r>
      <w:r w:rsidRPr="00C64315">
        <w:rPr>
          <w:rFonts w:ascii="Times New Roman" w:eastAsia="黑体" w:hAnsi="Times New Roman" w:cs="Times New Roman"/>
          <w:b/>
          <w:bCs/>
          <w:sz w:val="32"/>
          <w:szCs w:val="32"/>
        </w:rPr>
        <w:lastRenderedPageBreak/>
        <w:t>Abstract</w:t>
      </w:r>
    </w:p>
    <w:p w:rsidR="00164D2B" w:rsidRPr="00C64315" w:rsidRDefault="00164D2B" w:rsidP="002A593E">
      <w:pPr>
        <w:ind w:firstLineChars="200" w:firstLine="480"/>
        <w:rPr>
          <w:rFonts w:eastAsia="楷体"/>
        </w:rPr>
      </w:pPr>
    </w:p>
    <w:p w:rsidR="00FD08CB" w:rsidRPr="00C64315" w:rsidRDefault="00FD08CB" w:rsidP="00FD08CB">
      <w:pPr>
        <w:ind w:firstLineChars="200" w:firstLine="480"/>
        <w:rPr>
          <w:rFonts w:eastAsia="楷体"/>
        </w:rPr>
      </w:pPr>
      <w:r w:rsidRPr="00C64315">
        <w:rPr>
          <w:rFonts w:eastAsia="楷体"/>
        </w:rPr>
        <w:t>With the coming of information era, tend to be intelligent, systematic management system, health early know WeChat applet is not exceptional also, but the current domestic market still use manual management, the size of the market is more and more big, at the same time, the amount of information is becoming more and more big, artificial management has clearly unable to cope with the changes of The Times, and healthy early know WeChat small program can solve this problem well, Easy to cope with the usual health information work, can not only improve human and material resources and financial resources, but also speed up the work efficiency, replacing manual management is an inevitable trend.</w:t>
      </w:r>
    </w:p>
    <w:p w:rsidR="00FD08CB" w:rsidRPr="00C64315" w:rsidRDefault="00FD08CB" w:rsidP="00FD08CB">
      <w:pPr>
        <w:ind w:firstLineChars="200" w:firstLine="480"/>
        <w:rPr>
          <w:rFonts w:eastAsia="楷体"/>
        </w:rPr>
      </w:pPr>
    </w:p>
    <w:p w:rsidR="00FD08CB" w:rsidRPr="00C64315" w:rsidRDefault="00FD08CB" w:rsidP="00FD08CB">
      <w:pPr>
        <w:ind w:firstLineChars="200" w:firstLine="480"/>
        <w:rPr>
          <w:rFonts w:eastAsia="楷体"/>
        </w:rPr>
      </w:pPr>
      <w:r w:rsidRPr="00C64315">
        <w:rPr>
          <w:rFonts w:eastAsia="楷体"/>
        </w:rPr>
        <w:t>This health has long known that wechatSmall program city uses SSM as the framework, B/S mode and MySql as the database running in the background, and Tomcat as the server of the system. The system mainly includes the following function modules home page, personal center, doctor management, user management, health information management, health assessment management, online message, system management and other functions, through the realization of these functions can basically meet the daily health information operation.</w:t>
      </w:r>
    </w:p>
    <w:p w:rsidR="00FD08CB" w:rsidRPr="00C64315" w:rsidRDefault="00FD08CB" w:rsidP="00FD08CB">
      <w:pPr>
        <w:ind w:firstLineChars="200" w:firstLine="480"/>
        <w:rPr>
          <w:rFonts w:eastAsia="楷体"/>
        </w:rPr>
      </w:pPr>
    </w:p>
    <w:p w:rsidR="002A593E" w:rsidRPr="00C64315" w:rsidRDefault="00FD08CB" w:rsidP="00FD08CB">
      <w:pPr>
        <w:ind w:firstLineChars="200" w:firstLine="480"/>
        <w:rPr>
          <w:rFonts w:eastAsia="楷体"/>
        </w:rPr>
      </w:pPr>
      <w:r w:rsidRPr="00C64315">
        <w:rPr>
          <w:rFonts w:eastAsia="楷体"/>
        </w:rPr>
        <w:t>This paper focuses on the analysis, design and implementation of health Early Know micro program, first introduces the development system and environment configuration, the design of the database, then explains the detailed implementation of the functional module, and finally summarizes.</w:t>
      </w:r>
    </w:p>
    <w:p w:rsidR="00FD08CB" w:rsidRPr="00C64315" w:rsidRDefault="00FD08CB" w:rsidP="00FD08CB">
      <w:pPr>
        <w:ind w:firstLineChars="200" w:firstLine="480"/>
        <w:rPr>
          <w:rFonts w:eastAsia="楷体"/>
        </w:rPr>
      </w:pPr>
    </w:p>
    <w:p w:rsidR="007B3A79" w:rsidRPr="00C64315" w:rsidRDefault="002A593E" w:rsidP="00FD08CB">
      <w:pPr>
        <w:ind w:firstLineChars="200" w:firstLine="482"/>
      </w:pPr>
      <w:r w:rsidRPr="00C64315">
        <w:rPr>
          <w:rFonts w:eastAsia="楷体"/>
          <w:b/>
        </w:rPr>
        <w:t xml:space="preserve">Key words: </w:t>
      </w:r>
      <w:r w:rsidR="00FD08CB" w:rsidRPr="00C64315">
        <w:rPr>
          <w:rFonts w:eastAsia="楷体"/>
        </w:rPr>
        <w:t>Health early know wechat small program; ssm; MySql database; Tomcat</w:t>
      </w:r>
    </w:p>
    <w:p w:rsidR="007B3A79" w:rsidRPr="00C64315" w:rsidRDefault="007B3A79" w:rsidP="007B3A79"/>
    <w:p w:rsidR="007B3A79" w:rsidRPr="00C64315" w:rsidRDefault="007B3A79" w:rsidP="007B3A79">
      <w:pPr>
        <w:spacing w:line="360" w:lineRule="auto"/>
        <w:jc w:val="center"/>
        <w:rPr>
          <w:b/>
          <w:sz w:val="32"/>
          <w:szCs w:val="32"/>
        </w:rPr>
      </w:pPr>
    </w:p>
    <w:p w:rsidR="007B3A79" w:rsidRPr="00C64315" w:rsidRDefault="007B3A79" w:rsidP="007B3A79">
      <w:pPr>
        <w:spacing w:line="360" w:lineRule="auto"/>
        <w:jc w:val="center"/>
        <w:rPr>
          <w:b/>
          <w:sz w:val="32"/>
          <w:szCs w:val="32"/>
        </w:rPr>
      </w:pPr>
    </w:p>
    <w:p w:rsidR="007B3A79" w:rsidRPr="00C64315" w:rsidRDefault="007B3A79" w:rsidP="007B3A79">
      <w:pPr>
        <w:spacing w:line="360" w:lineRule="auto"/>
        <w:jc w:val="center"/>
        <w:rPr>
          <w:b/>
          <w:sz w:val="32"/>
          <w:szCs w:val="32"/>
        </w:rPr>
      </w:pPr>
    </w:p>
    <w:p w:rsidR="007B3A79" w:rsidRPr="00C64315" w:rsidRDefault="007B3A79" w:rsidP="007B3A79">
      <w:pPr>
        <w:spacing w:line="360" w:lineRule="auto"/>
        <w:jc w:val="center"/>
        <w:rPr>
          <w:b/>
          <w:sz w:val="32"/>
          <w:szCs w:val="32"/>
        </w:rPr>
      </w:pPr>
    </w:p>
    <w:p w:rsidR="007B3A79" w:rsidRPr="00C64315" w:rsidRDefault="007B3A79" w:rsidP="007B3A79">
      <w:pPr>
        <w:spacing w:line="360" w:lineRule="auto"/>
        <w:jc w:val="center"/>
        <w:rPr>
          <w:b/>
          <w:sz w:val="32"/>
          <w:szCs w:val="32"/>
        </w:rPr>
      </w:pPr>
    </w:p>
    <w:p w:rsidR="007B3A79" w:rsidRPr="00C64315" w:rsidRDefault="007B3A79" w:rsidP="007B3A79">
      <w:pPr>
        <w:spacing w:line="360" w:lineRule="auto"/>
        <w:jc w:val="center"/>
        <w:rPr>
          <w:sz w:val="32"/>
          <w:szCs w:val="32"/>
        </w:rPr>
      </w:pPr>
      <w:r w:rsidRPr="00C64315">
        <w:rPr>
          <w:b/>
          <w:sz w:val="32"/>
          <w:szCs w:val="32"/>
        </w:rPr>
        <w:br w:type="page"/>
      </w:r>
      <w:r w:rsidRPr="00C64315">
        <w:rPr>
          <w:rFonts w:hint="eastAsia"/>
          <w:b/>
          <w:sz w:val="32"/>
          <w:szCs w:val="32"/>
        </w:rPr>
        <w:lastRenderedPageBreak/>
        <w:t>目录</w:t>
      </w:r>
      <w:bookmarkStart w:id="0" w:name="_Toc230854751"/>
    </w:p>
    <w:bookmarkStart w:id="1" w:name="_Toc261171685"/>
    <w:bookmarkStart w:id="2" w:name="_Toc261178947"/>
    <w:p w:rsidR="00E5379E" w:rsidRDefault="00FE13CA">
      <w:pPr>
        <w:pStyle w:val="10"/>
        <w:tabs>
          <w:tab w:val="right" w:leader="dot" w:pos="9060"/>
        </w:tabs>
        <w:rPr>
          <w:rFonts w:asciiTheme="minorHAnsi" w:eastAsiaTheme="minorEastAsia" w:hAnsiTheme="minorHAnsi" w:cstheme="minorBidi"/>
          <w:noProof/>
          <w:kern w:val="2"/>
          <w:sz w:val="21"/>
          <w:szCs w:val="22"/>
        </w:rPr>
      </w:pPr>
      <w:r w:rsidRPr="00C64315">
        <w:rPr>
          <w:rFonts w:ascii="宋体" w:hAnsi="宋体"/>
        </w:rPr>
        <w:fldChar w:fldCharType="begin"/>
      </w:r>
      <w:r w:rsidR="007B3A79" w:rsidRPr="00C64315">
        <w:rPr>
          <w:rFonts w:ascii="宋体" w:hAnsi="宋体" w:hint="eastAsia"/>
        </w:rPr>
        <w:instrText>TOC \o "1-3" \h \z \u</w:instrText>
      </w:r>
      <w:r w:rsidRPr="00C64315">
        <w:rPr>
          <w:rFonts w:ascii="宋体" w:hAnsi="宋体"/>
        </w:rPr>
        <w:fldChar w:fldCharType="separate"/>
      </w:r>
      <w:hyperlink w:anchor="_Toc101684425" w:history="1">
        <w:r w:rsidR="00E5379E" w:rsidRPr="00E9619C">
          <w:rPr>
            <w:rStyle w:val="a4"/>
            <w:rFonts w:hint="eastAsia"/>
            <w:noProof/>
          </w:rPr>
          <w:t>第一章</w:t>
        </w:r>
        <w:r w:rsidR="00E5379E" w:rsidRPr="00E9619C">
          <w:rPr>
            <w:rStyle w:val="a4"/>
            <w:noProof/>
          </w:rPr>
          <w:t xml:space="preserve"> </w:t>
        </w:r>
        <w:r w:rsidR="00E5379E" w:rsidRPr="00E9619C">
          <w:rPr>
            <w:rStyle w:val="a4"/>
            <w:rFonts w:hint="eastAsia"/>
            <w:noProof/>
          </w:rPr>
          <w:t>绪论</w:t>
        </w:r>
        <w:r w:rsidR="00E5379E">
          <w:rPr>
            <w:noProof/>
            <w:webHidden/>
          </w:rPr>
          <w:tab/>
        </w:r>
        <w:r w:rsidR="00E5379E">
          <w:rPr>
            <w:noProof/>
            <w:webHidden/>
          </w:rPr>
          <w:fldChar w:fldCharType="begin"/>
        </w:r>
        <w:r w:rsidR="00E5379E">
          <w:rPr>
            <w:noProof/>
            <w:webHidden/>
          </w:rPr>
          <w:instrText xml:space="preserve"> PAGEREF _Toc101684425 \h </w:instrText>
        </w:r>
        <w:r w:rsidR="00E5379E">
          <w:rPr>
            <w:noProof/>
            <w:webHidden/>
          </w:rPr>
        </w:r>
        <w:r w:rsidR="00E5379E">
          <w:rPr>
            <w:noProof/>
            <w:webHidden/>
          </w:rPr>
          <w:fldChar w:fldCharType="separate"/>
        </w:r>
        <w:r w:rsidR="00E5379E">
          <w:rPr>
            <w:noProof/>
            <w:webHidden/>
          </w:rPr>
          <w:t>5</w:t>
        </w:r>
        <w:r w:rsidR="00E5379E">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26" w:history="1">
        <w:r w:rsidRPr="00E9619C">
          <w:rPr>
            <w:rStyle w:val="a4"/>
            <w:noProof/>
          </w:rPr>
          <w:t xml:space="preserve">1.1  </w:t>
        </w:r>
        <w:r w:rsidRPr="00E9619C">
          <w:rPr>
            <w:rStyle w:val="a4"/>
            <w:rFonts w:hint="eastAsia"/>
            <w:noProof/>
          </w:rPr>
          <w:t>研究背景</w:t>
        </w:r>
        <w:r>
          <w:rPr>
            <w:noProof/>
            <w:webHidden/>
          </w:rPr>
          <w:tab/>
        </w:r>
        <w:r>
          <w:rPr>
            <w:noProof/>
            <w:webHidden/>
          </w:rPr>
          <w:fldChar w:fldCharType="begin"/>
        </w:r>
        <w:r>
          <w:rPr>
            <w:noProof/>
            <w:webHidden/>
          </w:rPr>
          <w:instrText xml:space="preserve"> PAGEREF _Toc101684426 \h </w:instrText>
        </w:r>
        <w:r>
          <w:rPr>
            <w:noProof/>
            <w:webHidden/>
          </w:rPr>
        </w:r>
        <w:r>
          <w:rPr>
            <w:noProof/>
            <w:webHidden/>
          </w:rPr>
          <w:fldChar w:fldCharType="separate"/>
        </w:r>
        <w:r>
          <w:rPr>
            <w:noProof/>
            <w:webHidden/>
          </w:rPr>
          <w:t>5</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27" w:history="1">
        <w:r w:rsidRPr="00E9619C">
          <w:rPr>
            <w:rStyle w:val="a4"/>
            <w:noProof/>
          </w:rPr>
          <w:t xml:space="preserve">1.2  </w:t>
        </w:r>
        <w:r w:rsidRPr="00E9619C">
          <w:rPr>
            <w:rStyle w:val="a4"/>
            <w:rFonts w:hint="eastAsia"/>
            <w:noProof/>
          </w:rPr>
          <w:t>研究现状</w:t>
        </w:r>
        <w:r>
          <w:rPr>
            <w:noProof/>
            <w:webHidden/>
          </w:rPr>
          <w:tab/>
        </w:r>
        <w:r>
          <w:rPr>
            <w:noProof/>
            <w:webHidden/>
          </w:rPr>
          <w:fldChar w:fldCharType="begin"/>
        </w:r>
        <w:r>
          <w:rPr>
            <w:noProof/>
            <w:webHidden/>
          </w:rPr>
          <w:instrText xml:space="preserve"> PAGEREF _Toc101684427 \h </w:instrText>
        </w:r>
        <w:r>
          <w:rPr>
            <w:noProof/>
            <w:webHidden/>
          </w:rPr>
        </w:r>
        <w:r>
          <w:rPr>
            <w:noProof/>
            <w:webHidden/>
          </w:rPr>
          <w:fldChar w:fldCharType="separate"/>
        </w:r>
        <w:r>
          <w:rPr>
            <w:noProof/>
            <w:webHidden/>
          </w:rPr>
          <w:t>5</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28" w:history="1">
        <w:r w:rsidRPr="00E9619C">
          <w:rPr>
            <w:rStyle w:val="a4"/>
            <w:noProof/>
          </w:rPr>
          <w:t xml:space="preserve">1.3  </w:t>
        </w:r>
        <w:r w:rsidRPr="00E9619C">
          <w:rPr>
            <w:rStyle w:val="a4"/>
            <w:rFonts w:hint="eastAsia"/>
            <w:noProof/>
          </w:rPr>
          <w:t>系统实现的功能</w:t>
        </w:r>
        <w:r>
          <w:rPr>
            <w:noProof/>
            <w:webHidden/>
          </w:rPr>
          <w:tab/>
        </w:r>
        <w:r>
          <w:rPr>
            <w:noProof/>
            <w:webHidden/>
          </w:rPr>
          <w:fldChar w:fldCharType="begin"/>
        </w:r>
        <w:r>
          <w:rPr>
            <w:noProof/>
            <w:webHidden/>
          </w:rPr>
          <w:instrText xml:space="preserve"> PAGEREF _Toc101684428 \h </w:instrText>
        </w:r>
        <w:r>
          <w:rPr>
            <w:noProof/>
            <w:webHidden/>
          </w:rPr>
        </w:r>
        <w:r>
          <w:rPr>
            <w:noProof/>
            <w:webHidden/>
          </w:rPr>
          <w:fldChar w:fldCharType="separate"/>
        </w:r>
        <w:r>
          <w:rPr>
            <w:noProof/>
            <w:webHidden/>
          </w:rPr>
          <w:t>6</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29" w:history="1">
        <w:r w:rsidRPr="00E9619C">
          <w:rPr>
            <w:rStyle w:val="a4"/>
            <w:noProof/>
          </w:rPr>
          <w:t xml:space="preserve">1.4  </w:t>
        </w:r>
        <w:r w:rsidRPr="00E9619C">
          <w:rPr>
            <w:rStyle w:val="a4"/>
            <w:rFonts w:hint="eastAsia"/>
            <w:noProof/>
          </w:rPr>
          <w:t>小程序实现的特点</w:t>
        </w:r>
        <w:r>
          <w:rPr>
            <w:noProof/>
            <w:webHidden/>
          </w:rPr>
          <w:tab/>
        </w:r>
        <w:r>
          <w:rPr>
            <w:noProof/>
            <w:webHidden/>
          </w:rPr>
          <w:fldChar w:fldCharType="begin"/>
        </w:r>
        <w:r>
          <w:rPr>
            <w:noProof/>
            <w:webHidden/>
          </w:rPr>
          <w:instrText xml:space="preserve"> PAGEREF _Toc101684429 \h </w:instrText>
        </w:r>
        <w:r>
          <w:rPr>
            <w:noProof/>
            <w:webHidden/>
          </w:rPr>
        </w:r>
        <w:r>
          <w:rPr>
            <w:noProof/>
            <w:webHidden/>
          </w:rPr>
          <w:fldChar w:fldCharType="separate"/>
        </w:r>
        <w:r>
          <w:rPr>
            <w:noProof/>
            <w:webHidden/>
          </w:rPr>
          <w:t>6</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30" w:history="1">
        <w:r w:rsidRPr="00E9619C">
          <w:rPr>
            <w:rStyle w:val="a4"/>
            <w:noProof/>
          </w:rPr>
          <w:t xml:space="preserve">1.5  </w:t>
        </w:r>
        <w:r w:rsidRPr="00E9619C">
          <w:rPr>
            <w:rStyle w:val="a4"/>
            <w:rFonts w:hint="eastAsia"/>
            <w:noProof/>
          </w:rPr>
          <w:t>本文的组织结构</w:t>
        </w:r>
        <w:r>
          <w:rPr>
            <w:noProof/>
            <w:webHidden/>
          </w:rPr>
          <w:tab/>
        </w:r>
        <w:r>
          <w:rPr>
            <w:noProof/>
            <w:webHidden/>
          </w:rPr>
          <w:fldChar w:fldCharType="begin"/>
        </w:r>
        <w:r>
          <w:rPr>
            <w:noProof/>
            <w:webHidden/>
          </w:rPr>
          <w:instrText xml:space="preserve"> PAGEREF _Toc101684430 \h </w:instrText>
        </w:r>
        <w:r>
          <w:rPr>
            <w:noProof/>
            <w:webHidden/>
          </w:rPr>
        </w:r>
        <w:r>
          <w:rPr>
            <w:noProof/>
            <w:webHidden/>
          </w:rPr>
          <w:fldChar w:fldCharType="separate"/>
        </w:r>
        <w:r>
          <w:rPr>
            <w:noProof/>
            <w:webHidden/>
          </w:rPr>
          <w:t>6</w:t>
        </w:r>
        <w:r>
          <w:rPr>
            <w:noProof/>
            <w:webHidden/>
          </w:rPr>
          <w:fldChar w:fldCharType="end"/>
        </w:r>
      </w:hyperlink>
    </w:p>
    <w:p w:rsidR="00E5379E" w:rsidRDefault="00E5379E">
      <w:pPr>
        <w:pStyle w:val="10"/>
        <w:tabs>
          <w:tab w:val="right" w:leader="dot" w:pos="9060"/>
        </w:tabs>
        <w:rPr>
          <w:rFonts w:asciiTheme="minorHAnsi" w:eastAsiaTheme="minorEastAsia" w:hAnsiTheme="minorHAnsi" w:cstheme="minorBidi"/>
          <w:noProof/>
          <w:kern w:val="2"/>
          <w:sz w:val="21"/>
          <w:szCs w:val="22"/>
        </w:rPr>
      </w:pPr>
      <w:hyperlink w:anchor="_Toc101684431" w:history="1">
        <w:r w:rsidRPr="00E9619C">
          <w:rPr>
            <w:rStyle w:val="a4"/>
            <w:rFonts w:hint="eastAsia"/>
            <w:noProof/>
          </w:rPr>
          <w:t>第二章开发技术与环境配置</w:t>
        </w:r>
        <w:r>
          <w:rPr>
            <w:noProof/>
            <w:webHidden/>
          </w:rPr>
          <w:tab/>
        </w:r>
        <w:r>
          <w:rPr>
            <w:noProof/>
            <w:webHidden/>
          </w:rPr>
          <w:fldChar w:fldCharType="begin"/>
        </w:r>
        <w:r>
          <w:rPr>
            <w:noProof/>
            <w:webHidden/>
          </w:rPr>
          <w:instrText xml:space="preserve"> PAGEREF _Toc101684431 \h </w:instrText>
        </w:r>
        <w:r>
          <w:rPr>
            <w:noProof/>
            <w:webHidden/>
          </w:rPr>
        </w:r>
        <w:r>
          <w:rPr>
            <w:noProof/>
            <w:webHidden/>
          </w:rPr>
          <w:fldChar w:fldCharType="separate"/>
        </w:r>
        <w:r>
          <w:rPr>
            <w:noProof/>
            <w:webHidden/>
          </w:rPr>
          <w:t>8</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32" w:history="1">
        <w:r w:rsidRPr="00E9619C">
          <w:rPr>
            <w:rStyle w:val="a4"/>
            <w:noProof/>
          </w:rPr>
          <w:t>2.1 Java</w:t>
        </w:r>
        <w:r w:rsidRPr="00E9619C">
          <w:rPr>
            <w:rStyle w:val="a4"/>
            <w:rFonts w:hint="eastAsia"/>
            <w:noProof/>
          </w:rPr>
          <w:t>语言简介</w:t>
        </w:r>
        <w:r>
          <w:rPr>
            <w:noProof/>
            <w:webHidden/>
          </w:rPr>
          <w:tab/>
        </w:r>
        <w:r>
          <w:rPr>
            <w:noProof/>
            <w:webHidden/>
          </w:rPr>
          <w:fldChar w:fldCharType="begin"/>
        </w:r>
        <w:r>
          <w:rPr>
            <w:noProof/>
            <w:webHidden/>
          </w:rPr>
          <w:instrText xml:space="preserve"> PAGEREF _Toc101684432 \h </w:instrText>
        </w:r>
        <w:r>
          <w:rPr>
            <w:noProof/>
            <w:webHidden/>
          </w:rPr>
        </w:r>
        <w:r>
          <w:rPr>
            <w:noProof/>
            <w:webHidden/>
          </w:rPr>
          <w:fldChar w:fldCharType="separate"/>
        </w:r>
        <w:r>
          <w:rPr>
            <w:noProof/>
            <w:webHidden/>
          </w:rPr>
          <w:t>8</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33" w:history="1">
        <w:r w:rsidRPr="00E9619C">
          <w:rPr>
            <w:rStyle w:val="a4"/>
            <w:noProof/>
          </w:rPr>
          <w:t>2.2.</w:t>
        </w:r>
        <w:r w:rsidRPr="00E9619C">
          <w:rPr>
            <w:rStyle w:val="a4"/>
            <w:rFonts w:hint="eastAsia"/>
            <w:noProof/>
          </w:rPr>
          <w:t>微信开发者工具</w:t>
        </w:r>
        <w:r>
          <w:rPr>
            <w:noProof/>
            <w:webHidden/>
          </w:rPr>
          <w:tab/>
        </w:r>
        <w:r>
          <w:rPr>
            <w:noProof/>
            <w:webHidden/>
          </w:rPr>
          <w:fldChar w:fldCharType="begin"/>
        </w:r>
        <w:r>
          <w:rPr>
            <w:noProof/>
            <w:webHidden/>
          </w:rPr>
          <w:instrText xml:space="preserve"> PAGEREF _Toc101684433 \h </w:instrText>
        </w:r>
        <w:r>
          <w:rPr>
            <w:noProof/>
            <w:webHidden/>
          </w:rPr>
        </w:r>
        <w:r>
          <w:rPr>
            <w:noProof/>
            <w:webHidden/>
          </w:rPr>
          <w:fldChar w:fldCharType="separate"/>
        </w:r>
        <w:r>
          <w:rPr>
            <w:noProof/>
            <w:webHidden/>
          </w:rPr>
          <w:t>8</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34" w:history="1">
        <w:r w:rsidRPr="00E9619C">
          <w:rPr>
            <w:rStyle w:val="a4"/>
            <w:noProof/>
          </w:rPr>
          <w:t>2.3 SSM</w:t>
        </w:r>
        <w:r w:rsidRPr="00E9619C">
          <w:rPr>
            <w:rStyle w:val="a4"/>
            <w:rFonts w:hint="eastAsia"/>
            <w:noProof/>
          </w:rPr>
          <w:t>框架</w:t>
        </w:r>
        <w:r>
          <w:rPr>
            <w:noProof/>
            <w:webHidden/>
          </w:rPr>
          <w:tab/>
        </w:r>
        <w:r>
          <w:rPr>
            <w:noProof/>
            <w:webHidden/>
          </w:rPr>
          <w:fldChar w:fldCharType="begin"/>
        </w:r>
        <w:r>
          <w:rPr>
            <w:noProof/>
            <w:webHidden/>
          </w:rPr>
          <w:instrText xml:space="preserve"> PAGEREF _Toc101684434 \h </w:instrText>
        </w:r>
        <w:r>
          <w:rPr>
            <w:noProof/>
            <w:webHidden/>
          </w:rPr>
        </w:r>
        <w:r>
          <w:rPr>
            <w:noProof/>
            <w:webHidden/>
          </w:rPr>
          <w:fldChar w:fldCharType="separate"/>
        </w:r>
        <w:r>
          <w:rPr>
            <w:noProof/>
            <w:webHidden/>
          </w:rPr>
          <w:t>8</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35" w:history="1">
        <w:r w:rsidRPr="00E9619C">
          <w:rPr>
            <w:rStyle w:val="a4"/>
            <w:noProof/>
          </w:rPr>
          <w:t>2.4 MySQL</w:t>
        </w:r>
        <w:r w:rsidRPr="00E9619C">
          <w:rPr>
            <w:rStyle w:val="a4"/>
            <w:rFonts w:hint="eastAsia"/>
            <w:noProof/>
          </w:rPr>
          <w:t>环境配置</w:t>
        </w:r>
        <w:r>
          <w:rPr>
            <w:noProof/>
            <w:webHidden/>
          </w:rPr>
          <w:tab/>
        </w:r>
        <w:r>
          <w:rPr>
            <w:noProof/>
            <w:webHidden/>
          </w:rPr>
          <w:fldChar w:fldCharType="begin"/>
        </w:r>
        <w:r>
          <w:rPr>
            <w:noProof/>
            <w:webHidden/>
          </w:rPr>
          <w:instrText xml:space="preserve"> PAGEREF _Toc101684435 \h </w:instrText>
        </w:r>
        <w:r>
          <w:rPr>
            <w:noProof/>
            <w:webHidden/>
          </w:rPr>
        </w:r>
        <w:r>
          <w:rPr>
            <w:noProof/>
            <w:webHidden/>
          </w:rPr>
          <w:fldChar w:fldCharType="separate"/>
        </w:r>
        <w:r>
          <w:rPr>
            <w:noProof/>
            <w:webHidden/>
          </w:rPr>
          <w:t>9</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36" w:history="1">
        <w:r w:rsidRPr="00E9619C">
          <w:rPr>
            <w:rStyle w:val="a4"/>
            <w:noProof/>
          </w:rPr>
          <w:t>2.5 MyEclipse</w:t>
        </w:r>
        <w:r w:rsidRPr="00E9619C">
          <w:rPr>
            <w:rStyle w:val="a4"/>
            <w:rFonts w:hint="eastAsia"/>
            <w:noProof/>
          </w:rPr>
          <w:t>环境配置</w:t>
        </w:r>
        <w:r>
          <w:rPr>
            <w:noProof/>
            <w:webHidden/>
          </w:rPr>
          <w:tab/>
        </w:r>
        <w:r>
          <w:rPr>
            <w:noProof/>
            <w:webHidden/>
          </w:rPr>
          <w:fldChar w:fldCharType="begin"/>
        </w:r>
        <w:r>
          <w:rPr>
            <w:noProof/>
            <w:webHidden/>
          </w:rPr>
          <w:instrText xml:space="preserve"> PAGEREF _Toc101684436 \h </w:instrText>
        </w:r>
        <w:r>
          <w:rPr>
            <w:noProof/>
            <w:webHidden/>
          </w:rPr>
        </w:r>
        <w:r>
          <w:rPr>
            <w:noProof/>
            <w:webHidden/>
          </w:rPr>
          <w:fldChar w:fldCharType="separate"/>
        </w:r>
        <w:r>
          <w:rPr>
            <w:noProof/>
            <w:webHidden/>
          </w:rPr>
          <w:t>9</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37" w:history="1">
        <w:r w:rsidRPr="00E9619C">
          <w:rPr>
            <w:rStyle w:val="a4"/>
            <w:noProof/>
          </w:rPr>
          <w:t>2.6 mysql</w:t>
        </w:r>
        <w:r w:rsidRPr="00E9619C">
          <w:rPr>
            <w:rStyle w:val="a4"/>
            <w:rFonts w:hint="eastAsia"/>
            <w:noProof/>
          </w:rPr>
          <w:t>数据库介绍</w:t>
        </w:r>
        <w:r>
          <w:rPr>
            <w:noProof/>
            <w:webHidden/>
          </w:rPr>
          <w:tab/>
        </w:r>
        <w:r>
          <w:rPr>
            <w:noProof/>
            <w:webHidden/>
          </w:rPr>
          <w:fldChar w:fldCharType="begin"/>
        </w:r>
        <w:r>
          <w:rPr>
            <w:noProof/>
            <w:webHidden/>
          </w:rPr>
          <w:instrText xml:space="preserve"> PAGEREF _Toc101684437 \h </w:instrText>
        </w:r>
        <w:r>
          <w:rPr>
            <w:noProof/>
            <w:webHidden/>
          </w:rPr>
        </w:r>
        <w:r>
          <w:rPr>
            <w:noProof/>
            <w:webHidden/>
          </w:rPr>
          <w:fldChar w:fldCharType="separate"/>
        </w:r>
        <w:r>
          <w:rPr>
            <w:noProof/>
            <w:webHidden/>
          </w:rPr>
          <w:t>9</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38" w:history="1">
        <w:r w:rsidRPr="00E9619C">
          <w:rPr>
            <w:rStyle w:val="a4"/>
            <w:noProof/>
          </w:rPr>
          <w:t>2.7 B/S</w:t>
        </w:r>
        <w:r w:rsidRPr="00E9619C">
          <w:rPr>
            <w:rStyle w:val="a4"/>
            <w:rFonts w:hint="eastAsia"/>
            <w:noProof/>
          </w:rPr>
          <w:t>架构</w:t>
        </w:r>
        <w:r>
          <w:rPr>
            <w:noProof/>
            <w:webHidden/>
          </w:rPr>
          <w:tab/>
        </w:r>
        <w:r>
          <w:rPr>
            <w:noProof/>
            <w:webHidden/>
          </w:rPr>
          <w:fldChar w:fldCharType="begin"/>
        </w:r>
        <w:r>
          <w:rPr>
            <w:noProof/>
            <w:webHidden/>
          </w:rPr>
          <w:instrText xml:space="preserve"> PAGEREF _Toc101684438 \h </w:instrText>
        </w:r>
        <w:r>
          <w:rPr>
            <w:noProof/>
            <w:webHidden/>
          </w:rPr>
        </w:r>
        <w:r>
          <w:rPr>
            <w:noProof/>
            <w:webHidden/>
          </w:rPr>
          <w:fldChar w:fldCharType="separate"/>
        </w:r>
        <w:r>
          <w:rPr>
            <w:noProof/>
            <w:webHidden/>
          </w:rPr>
          <w:t>11</w:t>
        </w:r>
        <w:r>
          <w:rPr>
            <w:noProof/>
            <w:webHidden/>
          </w:rPr>
          <w:fldChar w:fldCharType="end"/>
        </w:r>
      </w:hyperlink>
    </w:p>
    <w:p w:rsidR="00E5379E" w:rsidRDefault="00E5379E">
      <w:pPr>
        <w:pStyle w:val="10"/>
        <w:tabs>
          <w:tab w:val="right" w:leader="dot" w:pos="9060"/>
        </w:tabs>
        <w:rPr>
          <w:rFonts w:asciiTheme="minorHAnsi" w:eastAsiaTheme="minorEastAsia" w:hAnsiTheme="minorHAnsi" w:cstheme="minorBidi"/>
          <w:noProof/>
          <w:kern w:val="2"/>
          <w:sz w:val="21"/>
          <w:szCs w:val="22"/>
        </w:rPr>
      </w:pPr>
      <w:hyperlink w:anchor="_Toc101684439" w:history="1">
        <w:r w:rsidRPr="00E9619C">
          <w:rPr>
            <w:rStyle w:val="a4"/>
            <w:rFonts w:hint="eastAsia"/>
            <w:noProof/>
          </w:rPr>
          <w:t>第三章系统分析与设计</w:t>
        </w:r>
        <w:r>
          <w:rPr>
            <w:noProof/>
            <w:webHidden/>
          </w:rPr>
          <w:tab/>
        </w:r>
        <w:r>
          <w:rPr>
            <w:noProof/>
            <w:webHidden/>
          </w:rPr>
          <w:fldChar w:fldCharType="begin"/>
        </w:r>
        <w:r>
          <w:rPr>
            <w:noProof/>
            <w:webHidden/>
          </w:rPr>
          <w:instrText xml:space="preserve"> PAGEREF _Toc101684439 \h </w:instrText>
        </w:r>
        <w:r>
          <w:rPr>
            <w:noProof/>
            <w:webHidden/>
          </w:rPr>
        </w:r>
        <w:r>
          <w:rPr>
            <w:noProof/>
            <w:webHidden/>
          </w:rPr>
          <w:fldChar w:fldCharType="separate"/>
        </w:r>
        <w:r>
          <w:rPr>
            <w:noProof/>
            <w:webHidden/>
          </w:rPr>
          <w:t>12</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40" w:history="1">
        <w:r w:rsidRPr="00E9619C">
          <w:rPr>
            <w:rStyle w:val="a4"/>
            <w:noProof/>
          </w:rPr>
          <w:t xml:space="preserve">3.1 </w:t>
        </w:r>
        <w:r w:rsidRPr="00E9619C">
          <w:rPr>
            <w:rStyle w:val="a4"/>
            <w:rFonts w:hint="eastAsia"/>
            <w:noProof/>
          </w:rPr>
          <w:t>可行性分析</w:t>
        </w:r>
        <w:r>
          <w:rPr>
            <w:noProof/>
            <w:webHidden/>
          </w:rPr>
          <w:tab/>
        </w:r>
        <w:r>
          <w:rPr>
            <w:noProof/>
            <w:webHidden/>
          </w:rPr>
          <w:fldChar w:fldCharType="begin"/>
        </w:r>
        <w:r>
          <w:rPr>
            <w:noProof/>
            <w:webHidden/>
          </w:rPr>
          <w:instrText xml:space="preserve"> PAGEREF _Toc101684440 \h </w:instrText>
        </w:r>
        <w:r>
          <w:rPr>
            <w:noProof/>
            <w:webHidden/>
          </w:rPr>
        </w:r>
        <w:r>
          <w:rPr>
            <w:noProof/>
            <w:webHidden/>
          </w:rPr>
          <w:fldChar w:fldCharType="separate"/>
        </w:r>
        <w:r>
          <w:rPr>
            <w:noProof/>
            <w:webHidden/>
          </w:rPr>
          <w:t>12</w:t>
        </w:r>
        <w:r>
          <w:rPr>
            <w:noProof/>
            <w:webHidden/>
          </w:rPr>
          <w:fldChar w:fldCharType="end"/>
        </w:r>
      </w:hyperlink>
    </w:p>
    <w:p w:rsidR="00E5379E" w:rsidRDefault="00E5379E" w:rsidP="00E5379E">
      <w:pPr>
        <w:pStyle w:val="30"/>
        <w:tabs>
          <w:tab w:val="right" w:leader="dot" w:pos="9060"/>
        </w:tabs>
        <w:ind w:left="960"/>
        <w:rPr>
          <w:rFonts w:asciiTheme="minorHAnsi" w:eastAsiaTheme="minorEastAsia" w:hAnsiTheme="minorHAnsi" w:cstheme="minorBidi"/>
          <w:noProof/>
          <w:kern w:val="2"/>
          <w:sz w:val="21"/>
          <w:szCs w:val="22"/>
        </w:rPr>
      </w:pPr>
      <w:hyperlink w:anchor="_Toc101684441" w:history="1">
        <w:r w:rsidRPr="00E9619C">
          <w:rPr>
            <w:rStyle w:val="a4"/>
            <w:noProof/>
          </w:rPr>
          <w:t>3.1.1</w:t>
        </w:r>
        <w:r w:rsidRPr="00E9619C">
          <w:rPr>
            <w:rStyle w:val="a4"/>
            <w:rFonts w:hint="eastAsia"/>
            <w:noProof/>
          </w:rPr>
          <w:t>技术可行性</w:t>
        </w:r>
        <w:r>
          <w:rPr>
            <w:noProof/>
            <w:webHidden/>
          </w:rPr>
          <w:tab/>
        </w:r>
        <w:r>
          <w:rPr>
            <w:noProof/>
            <w:webHidden/>
          </w:rPr>
          <w:fldChar w:fldCharType="begin"/>
        </w:r>
        <w:r>
          <w:rPr>
            <w:noProof/>
            <w:webHidden/>
          </w:rPr>
          <w:instrText xml:space="preserve"> PAGEREF _Toc101684441 \h </w:instrText>
        </w:r>
        <w:r>
          <w:rPr>
            <w:noProof/>
            <w:webHidden/>
          </w:rPr>
        </w:r>
        <w:r>
          <w:rPr>
            <w:noProof/>
            <w:webHidden/>
          </w:rPr>
          <w:fldChar w:fldCharType="separate"/>
        </w:r>
        <w:r>
          <w:rPr>
            <w:noProof/>
            <w:webHidden/>
          </w:rPr>
          <w:t>12</w:t>
        </w:r>
        <w:r>
          <w:rPr>
            <w:noProof/>
            <w:webHidden/>
          </w:rPr>
          <w:fldChar w:fldCharType="end"/>
        </w:r>
      </w:hyperlink>
    </w:p>
    <w:p w:rsidR="00E5379E" w:rsidRDefault="00E5379E" w:rsidP="00E5379E">
      <w:pPr>
        <w:pStyle w:val="30"/>
        <w:tabs>
          <w:tab w:val="right" w:leader="dot" w:pos="9060"/>
        </w:tabs>
        <w:ind w:left="960"/>
        <w:rPr>
          <w:rFonts w:asciiTheme="minorHAnsi" w:eastAsiaTheme="minorEastAsia" w:hAnsiTheme="minorHAnsi" w:cstheme="minorBidi"/>
          <w:noProof/>
          <w:kern w:val="2"/>
          <w:sz w:val="21"/>
          <w:szCs w:val="22"/>
        </w:rPr>
      </w:pPr>
      <w:hyperlink w:anchor="_Toc101684442" w:history="1">
        <w:r w:rsidRPr="00E9619C">
          <w:rPr>
            <w:rStyle w:val="a4"/>
            <w:noProof/>
          </w:rPr>
          <w:t>3.1.2</w:t>
        </w:r>
        <w:r w:rsidRPr="00E9619C">
          <w:rPr>
            <w:rStyle w:val="a4"/>
            <w:rFonts w:hint="eastAsia"/>
            <w:noProof/>
          </w:rPr>
          <w:t>操作可行性</w:t>
        </w:r>
        <w:r>
          <w:rPr>
            <w:noProof/>
            <w:webHidden/>
          </w:rPr>
          <w:tab/>
        </w:r>
        <w:r>
          <w:rPr>
            <w:noProof/>
            <w:webHidden/>
          </w:rPr>
          <w:fldChar w:fldCharType="begin"/>
        </w:r>
        <w:r>
          <w:rPr>
            <w:noProof/>
            <w:webHidden/>
          </w:rPr>
          <w:instrText xml:space="preserve"> PAGEREF _Toc101684442 \h </w:instrText>
        </w:r>
        <w:r>
          <w:rPr>
            <w:noProof/>
            <w:webHidden/>
          </w:rPr>
        </w:r>
        <w:r>
          <w:rPr>
            <w:noProof/>
            <w:webHidden/>
          </w:rPr>
          <w:fldChar w:fldCharType="separate"/>
        </w:r>
        <w:r>
          <w:rPr>
            <w:noProof/>
            <w:webHidden/>
          </w:rPr>
          <w:t>12</w:t>
        </w:r>
        <w:r>
          <w:rPr>
            <w:noProof/>
            <w:webHidden/>
          </w:rPr>
          <w:fldChar w:fldCharType="end"/>
        </w:r>
      </w:hyperlink>
    </w:p>
    <w:p w:rsidR="00E5379E" w:rsidRDefault="00E5379E" w:rsidP="00E5379E">
      <w:pPr>
        <w:pStyle w:val="30"/>
        <w:tabs>
          <w:tab w:val="right" w:leader="dot" w:pos="9060"/>
        </w:tabs>
        <w:ind w:left="960"/>
        <w:rPr>
          <w:rFonts w:asciiTheme="minorHAnsi" w:eastAsiaTheme="minorEastAsia" w:hAnsiTheme="minorHAnsi" w:cstheme="minorBidi"/>
          <w:noProof/>
          <w:kern w:val="2"/>
          <w:sz w:val="21"/>
          <w:szCs w:val="22"/>
        </w:rPr>
      </w:pPr>
      <w:hyperlink w:anchor="_Toc101684443" w:history="1">
        <w:r w:rsidRPr="00E9619C">
          <w:rPr>
            <w:rStyle w:val="a4"/>
            <w:noProof/>
          </w:rPr>
          <w:t>3.1.3</w:t>
        </w:r>
        <w:r w:rsidRPr="00E9619C">
          <w:rPr>
            <w:rStyle w:val="a4"/>
            <w:rFonts w:hint="eastAsia"/>
            <w:noProof/>
          </w:rPr>
          <w:t>经济可行性</w:t>
        </w:r>
        <w:r>
          <w:rPr>
            <w:noProof/>
            <w:webHidden/>
          </w:rPr>
          <w:tab/>
        </w:r>
        <w:r>
          <w:rPr>
            <w:noProof/>
            <w:webHidden/>
          </w:rPr>
          <w:fldChar w:fldCharType="begin"/>
        </w:r>
        <w:r>
          <w:rPr>
            <w:noProof/>
            <w:webHidden/>
          </w:rPr>
          <w:instrText xml:space="preserve"> PAGEREF _Toc101684443 \h </w:instrText>
        </w:r>
        <w:r>
          <w:rPr>
            <w:noProof/>
            <w:webHidden/>
          </w:rPr>
        </w:r>
        <w:r>
          <w:rPr>
            <w:noProof/>
            <w:webHidden/>
          </w:rPr>
          <w:fldChar w:fldCharType="separate"/>
        </w:r>
        <w:r>
          <w:rPr>
            <w:noProof/>
            <w:webHidden/>
          </w:rPr>
          <w:t>12</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44" w:history="1">
        <w:r w:rsidRPr="00E9619C">
          <w:rPr>
            <w:rStyle w:val="a4"/>
            <w:noProof/>
          </w:rPr>
          <w:t xml:space="preserve">3.2  </w:t>
        </w:r>
        <w:r w:rsidRPr="00E9619C">
          <w:rPr>
            <w:rStyle w:val="a4"/>
            <w:rFonts w:hint="eastAsia"/>
            <w:noProof/>
          </w:rPr>
          <w:t>需求分析</w:t>
        </w:r>
        <w:r>
          <w:rPr>
            <w:noProof/>
            <w:webHidden/>
          </w:rPr>
          <w:tab/>
        </w:r>
        <w:r>
          <w:rPr>
            <w:noProof/>
            <w:webHidden/>
          </w:rPr>
          <w:fldChar w:fldCharType="begin"/>
        </w:r>
        <w:r>
          <w:rPr>
            <w:noProof/>
            <w:webHidden/>
          </w:rPr>
          <w:instrText xml:space="preserve"> PAGEREF _Toc101684444 \h </w:instrText>
        </w:r>
        <w:r>
          <w:rPr>
            <w:noProof/>
            <w:webHidden/>
          </w:rPr>
        </w:r>
        <w:r>
          <w:rPr>
            <w:noProof/>
            <w:webHidden/>
          </w:rPr>
          <w:fldChar w:fldCharType="separate"/>
        </w:r>
        <w:r>
          <w:rPr>
            <w:noProof/>
            <w:webHidden/>
          </w:rPr>
          <w:t>13</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45" w:history="1">
        <w:r w:rsidRPr="00E9619C">
          <w:rPr>
            <w:rStyle w:val="a4"/>
            <w:noProof/>
          </w:rPr>
          <w:t xml:space="preserve">3.3  </w:t>
        </w:r>
        <w:r w:rsidRPr="00E9619C">
          <w:rPr>
            <w:rStyle w:val="a4"/>
            <w:rFonts w:hint="eastAsia"/>
            <w:noProof/>
          </w:rPr>
          <w:t>总体设计</w:t>
        </w:r>
        <w:r>
          <w:rPr>
            <w:noProof/>
            <w:webHidden/>
          </w:rPr>
          <w:tab/>
        </w:r>
        <w:r>
          <w:rPr>
            <w:noProof/>
            <w:webHidden/>
          </w:rPr>
          <w:fldChar w:fldCharType="begin"/>
        </w:r>
        <w:r>
          <w:rPr>
            <w:noProof/>
            <w:webHidden/>
          </w:rPr>
          <w:instrText xml:space="preserve"> PAGEREF _Toc101684445 \h </w:instrText>
        </w:r>
        <w:r>
          <w:rPr>
            <w:noProof/>
            <w:webHidden/>
          </w:rPr>
        </w:r>
        <w:r>
          <w:rPr>
            <w:noProof/>
            <w:webHidden/>
          </w:rPr>
          <w:fldChar w:fldCharType="separate"/>
        </w:r>
        <w:r>
          <w:rPr>
            <w:noProof/>
            <w:webHidden/>
          </w:rPr>
          <w:t>13</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46" w:history="1">
        <w:r w:rsidRPr="00E9619C">
          <w:rPr>
            <w:rStyle w:val="a4"/>
            <w:noProof/>
          </w:rPr>
          <w:t xml:space="preserve">3.4  </w:t>
        </w:r>
        <w:r w:rsidRPr="00E9619C">
          <w:rPr>
            <w:rStyle w:val="a4"/>
            <w:rFonts w:hint="eastAsia"/>
            <w:noProof/>
          </w:rPr>
          <w:t>数据库设计与实现</w:t>
        </w:r>
        <w:r>
          <w:rPr>
            <w:noProof/>
            <w:webHidden/>
          </w:rPr>
          <w:tab/>
        </w:r>
        <w:r>
          <w:rPr>
            <w:noProof/>
            <w:webHidden/>
          </w:rPr>
          <w:fldChar w:fldCharType="begin"/>
        </w:r>
        <w:r>
          <w:rPr>
            <w:noProof/>
            <w:webHidden/>
          </w:rPr>
          <w:instrText xml:space="preserve"> PAGEREF _Toc101684446 \h </w:instrText>
        </w:r>
        <w:r>
          <w:rPr>
            <w:noProof/>
            <w:webHidden/>
          </w:rPr>
        </w:r>
        <w:r>
          <w:rPr>
            <w:noProof/>
            <w:webHidden/>
          </w:rPr>
          <w:fldChar w:fldCharType="separate"/>
        </w:r>
        <w:r>
          <w:rPr>
            <w:noProof/>
            <w:webHidden/>
          </w:rPr>
          <w:t>14</w:t>
        </w:r>
        <w:r>
          <w:rPr>
            <w:noProof/>
            <w:webHidden/>
          </w:rPr>
          <w:fldChar w:fldCharType="end"/>
        </w:r>
      </w:hyperlink>
    </w:p>
    <w:p w:rsidR="00E5379E" w:rsidRDefault="00E5379E" w:rsidP="00E5379E">
      <w:pPr>
        <w:pStyle w:val="30"/>
        <w:tabs>
          <w:tab w:val="right" w:leader="dot" w:pos="9060"/>
        </w:tabs>
        <w:ind w:left="960"/>
        <w:rPr>
          <w:rFonts w:asciiTheme="minorHAnsi" w:eastAsiaTheme="minorEastAsia" w:hAnsiTheme="minorHAnsi" w:cstheme="minorBidi"/>
          <w:noProof/>
          <w:kern w:val="2"/>
          <w:sz w:val="21"/>
          <w:szCs w:val="22"/>
        </w:rPr>
      </w:pPr>
      <w:hyperlink w:anchor="_Toc101684447" w:history="1">
        <w:r w:rsidRPr="00E9619C">
          <w:rPr>
            <w:rStyle w:val="a4"/>
            <w:noProof/>
          </w:rPr>
          <w:t xml:space="preserve">3.4.1  </w:t>
        </w:r>
        <w:r w:rsidRPr="00E9619C">
          <w:rPr>
            <w:rStyle w:val="a4"/>
            <w:rFonts w:hint="eastAsia"/>
            <w:noProof/>
          </w:rPr>
          <w:t>数据库概念结构设计</w:t>
        </w:r>
        <w:r>
          <w:rPr>
            <w:noProof/>
            <w:webHidden/>
          </w:rPr>
          <w:tab/>
        </w:r>
        <w:r>
          <w:rPr>
            <w:noProof/>
            <w:webHidden/>
          </w:rPr>
          <w:fldChar w:fldCharType="begin"/>
        </w:r>
        <w:r>
          <w:rPr>
            <w:noProof/>
            <w:webHidden/>
          </w:rPr>
          <w:instrText xml:space="preserve"> PAGEREF _Toc101684447 \h </w:instrText>
        </w:r>
        <w:r>
          <w:rPr>
            <w:noProof/>
            <w:webHidden/>
          </w:rPr>
        </w:r>
        <w:r>
          <w:rPr>
            <w:noProof/>
            <w:webHidden/>
          </w:rPr>
          <w:fldChar w:fldCharType="separate"/>
        </w:r>
        <w:r>
          <w:rPr>
            <w:noProof/>
            <w:webHidden/>
          </w:rPr>
          <w:t>14</w:t>
        </w:r>
        <w:r>
          <w:rPr>
            <w:noProof/>
            <w:webHidden/>
          </w:rPr>
          <w:fldChar w:fldCharType="end"/>
        </w:r>
      </w:hyperlink>
    </w:p>
    <w:p w:rsidR="00E5379E" w:rsidRDefault="00E5379E" w:rsidP="00E5379E">
      <w:pPr>
        <w:pStyle w:val="30"/>
        <w:tabs>
          <w:tab w:val="right" w:leader="dot" w:pos="9060"/>
        </w:tabs>
        <w:ind w:left="960"/>
        <w:rPr>
          <w:rFonts w:asciiTheme="minorHAnsi" w:eastAsiaTheme="minorEastAsia" w:hAnsiTheme="minorHAnsi" w:cstheme="minorBidi"/>
          <w:noProof/>
          <w:kern w:val="2"/>
          <w:sz w:val="21"/>
          <w:szCs w:val="22"/>
        </w:rPr>
      </w:pPr>
      <w:hyperlink w:anchor="_Toc101684448" w:history="1">
        <w:r w:rsidRPr="00E9619C">
          <w:rPr>
            <w:rStyle w:val="a4"/>
            <w:noProof/>
          </w:rPr>
          <w:t>3.4.2</w:t>
        </w:r>
        <w:r w:rsidRPr="00E9619C">
          <w:rPr>
            <w:rStyle w:val="a4"/>
            <w:rFonts w:hint="eastAsia"/>
            <w:noProof/>
          </w:rPr>
          <w:t>数据库具体设计</w:t>
        </w:r>
        <w:r>
          <w:rPr>
            <w:noProof/>
            <w:webHidden/>
          </w:rPr>
          <w:tab/>
        </w:r>
        <w:r>
          <w:rPr>
            <w:noProof/>
            <w:webHidden/>
          </w:rPr>
          <w:fldChar w:fldCharType="begin"/>
        </w:r>
        <w:r>
          <w:rPr>
            <w:noProof/>
            <w:webHidden/>
          </w:rPr>
          <w:instrText xml:space="preserve"> PAGEREF _Toc101684448 \h </w:instrText>
        </w:r>
        <w:r>
          <w:rPr>
            <w:noProof/>
            <w:webHidden/>
          </w:rPr>
        </w:r>
        <w:r>
          <w:rPr>
            <w:noProof/>
            <w:webHidden/>
          </w:rPr>
          <w:fldChar w:fldCharType="separate"/>
        </w:r>
        <w:r>
          <w:rPr>
            <w:noProof/>
            <w:webHidden/>
          </w:rPr>
          <w:t>15</w:t>
        </w:r>
        <w:r>
          <w:rPr>
            <w:noProof/>
            <w:webHidden/>
          </w:rPr>
          <w:fldChar w:fldCharType="end"/>
        </w:r>
      </w:hyperlink>
    </w:p>
    <w:p w:rsidR="00E5379E" w:rsidRDefault="00E5379E">
      <w:pPr>
        <w:pStyle w:val="10"/>
        <w:tabs>
          <w:tab w:val="right" w:leader="dot" w:pos="9060"/>
        </w:tabs>
        <w:rPr>
          <w:rFonts w:asciiTheme="minorHAnsi" w:eastAsiaTheme="minorEastAsia" w:hAnsiTheme="minorHAnsi" w:cstheme="minorBidi"/>
          <w:noProof/>
          <w:kern w:val="2"/>
          <w:sz w:val="21"/>
          <w:szCs w:val="22"/>
        </w:rPr>
      </w:pPr>
      <w:hyperlink w:anchor="_Toc101684449" w:history="1">
        <w:r w:rsidRPr="00E9619C">
          <w:rPr>
            <w:rStyle w:val="a4"/>
            <w:rFonts w:hint="eastAsia"/>
            <w:noProof/>
          </w:rPr>
          <w:t>第四章</w:t>
        </w:r>
        <w:r w:rsidRPr="00E9619C">
          <w:rPr>
            <w:rStyle w:val="a4"/>
            <w:noProof/>
          </w:rPr>
          <w:t xml:space="preserve">  </w:t>
        </w:r>
        <w:r w:rsidRPr="00E9619C">
          <w:rPr>
            <w:rStyle w:val="a4"/>
            <w:rFonts w:hint="eastAsia"/>
            <w:noProof/>
          </w:rPr>
          <w:t>系统功能的具体实现</w:t>
        </w:r>
        <w:r>
          <w:rPr>
            <w:noProof/>
            <w:webHidden/>
          </w:rPr>
          <w:tab/>
        </w:r>
        <w:r>
          <w:rPr>
            <w:noProof/>
            <w:webHidden/>
          </w:rPr>
          <w:fldChar w:fldCharType="begin"/>
        </w:r>
        <w:r>
          <w:rPr>
            <w:noProof/>
            <w:webHidden/>
          </w:rPr>
          <w:instrText xml:space="preserve"> PAGEREF _Toc101684449 \h </w:instrText>
        </w:r>
        <w:r>
          <w:rPr>
            <w:noProof/>
            <w:webHidden/>
          </w:rPr>
        </w:r>
        <w:r>
          <w:rPr>
            <w:noProof/>
            <w:webHidden/>
          </w:rPr>
          <w:fldChar w:fldCharType="separate"/>
        </w:r>
        <w:r>
          <w:rPr>
            <w:noProof/>
            <w:webHidden/>
          </w:rPr>
          <w:t>20</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50" w:history="1">
        <w:r w:rsidRPr="00E9619C">
          <w:rPr>
            <w:rStyle w:val="a4"/>
            <w:noProof/>
          </w:rPr>
          <w:t>4.1</w:t>
        </w:r>
        <w:r w:rsidRPr="00E9619C">
          <w:rPr>
            <w:rStyle w:val="a4"/>
            <w:rFonts w:hint="eastAsia"/>
            <w:noProof/>
          </w:rPr>
          <w:t>小程序端</w:t>
        </w:r>
        <w:r>
          <w:rPr>
            <w:noProof/>
            <w:webHidden/>
          </w:rPr>
          <w:tab/>
        </w:r>
        <w:r>
          <w:rPr>
            <w:noProof/>
            <w:webHidden/>
          </w:rPr>
          <w:fldChar w:fldCharType="begin"/>
        </w:r>
        <w:r>
          <w:rPr>
            <w:noProof/>
            <w:webHidden/>
          </w:rPr>
          <w:instrText xml:space="preserve"> PAGEREF _Toc101684450 \h </w:instrText>
        </w:r>
        <w:r>
          <w:rPr>
            <w:noProof/>
            <w:webHidden/>
          </w:rPr>
        </w:r>
        <w:r>
          <w:rPr>
            <w:noProof/>
            <w:webHidden/>
          </w:rPr>
          <w:fldChar w:fldCharType="separate"/>
        </w:r>
        <w:r>
          <w:rPr>
            <w:noProof/>
            <w:webHidden/>
          </w:rPr>
          <w:t>20</w:t>
        </w:r>
        <w:r>
          <w:rPr>
            <w:noProof/>
            <w:webHidden/>
          </w:rPr>
          <w:fldChar w:fldCharType="end"/>
        </w:r>
      </w:hyperlink>
    </w:p>
    <w:p w:rsidR="00E5379E" w:rsidRDefault="00E5379E" w:rsidP="00E5379E">
      <w:pPr>
        <w:pStyle w:val="21"/>
        <w:tabs>
          <w:tab w:val="right" w:leader="dot" w:pos="9060"/>
        </w:tabs>
        <w:ind w:left="480"/>
        <w:rPr>
          <w:rFonts w:asciiTheme="minorHAnsi" w:eastAsiaTheme="minorEastAsia" w:hAnsiTheme="minorHAnsi" w:cstheme="minorBidi"/>
          <w:noProof/>
          <w:kern w:val="2"/>
          <w:sz w:val="21"/>
          <w:szCs w:val="22"/>
        </w:rPr>
      </w:pPr>
      <w:hyperlink w:anchor="_Toc101684451" w:history="1">
        <w:r w:rsidRPr="00E9619C">
          <w:rPr>
            <w:rStyle w:val="a4"/>
            <w:noProof/>
          </w:rPr>
          <w:t xml:space="preserve">4.2 </w:t>
        </w:r>
        <w:r w:rsidRPr="00E9619C">
          <w:rPr>
            <w:rStyle w:val="a4"/>
            <w:rFonts w:hint="eastAsia"/>
            <w:noProof/>
          </w:rPr>
          <w:t>后台管理员功能模块</w:t>
        </w:r>
        <w:r>
          <w:rPr>
            <w:noProof/>
            <w:webHidden/>
          </w:rPr>
          <w:tab/>
        </w:r>
        <w:r>
          <w:rPr>
            <w:noProof/>
            <w:webHidden/>
          </w:rPr>
          <w:fldChar w:fldCharType="begin"/>
        </w:r>
        <w:r>
          <w:rPr>
            <w:noProof/>
            <w:webHidden/>
          </w:rPr>
          <w:instrText xml:space="preserve"> PAGEREF _Toc101684451 \h </w:instrText>
        </w:r>
        <w:r>
          <w:rPr>
            <w:noProof/>
            <w:webHidden/>
          </w:rPr>
        </w:r>
        <w:r>
          <w:rPr>
            <w:noProof/>
            <w:webHidden/>
          </w:rPr>
          <w:fldChar w:fldCharType="separate"/>
        </w:r>
        <w:r>
          <w:rPr>
            <w:noProof/>
            <w:webHidden/>
          </w:rPr>
          <w:t>23</w:t>
        </w:r>
        <w:r>
          <w:rPr>
            <w:noProof/>
            <w:webHidden/>
          </w:rPr>
          <w:fldChar w:fldCharType="end"/>
        </w:r>
      </w:hyperlink>
    </w:p>
    <w:p w:rsidR="00E5379E" w:rsidRDefault="00E5379E">
      <w:pPr>
        <w:pStyle w:val="10"/>
        <w:tabs>
          <w:tab w:val="right" w:leader="dot" w:pos="9060"/>
        </w:tabs>
        <w:rPr>
          <w:rFonts w:asciiTheme="minorHAnsi" w:eastAsiaTheme="minorEastAsia" w:hAnsiTheme="minorHAnsi" w:cstheme="minorBidi"/>
          <w:noProof/>
          <w:kern w:val="2"/>
          <w:sz w:val="21"/>
          <w:szCs w:val="22"/>
        </w:rPr>
      </w:pPr>
      <w:hyperlink w:anchor="_Toc101684452" w:history="1">
        <w:r w:rsidRPr="00E9619C">
          <w:rPr>
            <w:rStyle w:val="a4"/>
            <w:rFonts w:hint="eastAsia"/>
            <w:noProof/>
          </w:rPr>
          <w:t>第五章</w:t>
        </w:r>
        <w:r w:rsidRPr="00E9619C">
          <w:rPr>
            <w:rStyle w:val="a4"/>
            <w:noProof/>
          </w:rPr>
          <w:t xml:space="preserve"> </w:t>
        </w:r>
        <w:r w:rsidRPr="00E9619C">
          <w:rPr>
            <w:rStyle w:val="a4"/>
            <w:rFonts w:hint="eastAsia"/>
            <w:noProof/>
          </w:rPr>
          <w:t>系统测试</w:t>
        </w:r>
        <w:r>
          <w:rPr>
            <w:noProof/>
            <w:webHidden/>
          </w:rPr>
          <w:tab/>
        </w:r>
        <w:r>
          <w:rPr>
            <w:noProof/>
            <w:webHidden/>
          </w:rPr>
          <w:fldChar w:fldCharType="begin"/>
        </w:r>
        <w:r>
          <w:rPr>
            <w:noProof/>
            <w:webHidden/>
          </w:rPr>
          <w:instrText xml:space="preserve"> PAGEREF _Toc101684452 \h </w:instrText>
        </w:r>
        <w:r>
          <w:rPr>
            <w:noProof/>
            <w:webHidden/>
          </w:rPr>
        </w:r>
        <w:r>
          <w:rPr>
            <w:noProof/>
            <w:webHidden/>
          </w:rPr>
          <w:fldChar w:fldCharType="separate"/>
        </w:r>
        <w:r>
          <w:rPr>
            <w:noProof/>
            <w:webHidden/>
          </w:rPr>
          <w:t>28</w:t>
        </w:r>
        <w:r>
          <w:rPr>
            <w:noProof/>
            <w:webHidden/>
          </w:rPr>
          <w:fldChar w:fldCharType="end"/>
        </w:r>
      </w:hyperlink>
    </w:p>
    <w:p w:rsidR="00E5379E" w:rsidRDefault="00E5379E">
      <w:pPr>
        <w:pStyle w:val="10"/>
        <w:tabs>
          <w:tab w:val="right" w:leader="dot" w:pos="9060"/>
        </w:tabs>
        <w:rPr>
          <w:rFonts w:asciiTheme="minorHAnsi" w:eastAsiaTheme="minorEastAsia" w:hAnsiTheme="minorHAnsi" w:cstheme="minorBidi"/>
          <w:noProof/>
          <w:kern w:val="2"/>
          <w:sz w:val="21"/>
          <w:szCs w:val="22"/>
        </w:rPr>
      </w:pPr>
      <w:hyperlink w:anchor="_Toc101684453" w:history="1">
        <w:r w:rsidRPr="00E9619C">
          <w:rPr>
            <w:rStyle w:val="a4"/>
            <w:rFonts w:ascii="黑体" w:eastAsia="黑体" w:hint="eastAsia"/>
            <w:bCs/>
            <w:noProof/>
            <w:kern w:val="44"/>
          </w:rPr>
          <w:t>总</w:t>
        </w:r>
        <w:r w:rsidRPr="00E9619C">
          <w:rPr>
            <w:rStyle w:val="a4"/>
            <w:rFonts w:ascii="黑体" w:eastAsia="黑体"/>
            <w:bCs/>
            <w:noProof/>
            <w:kern w:val="44"/>
          </w:rPr>
          <w:t xml:space="preserve"> </w:t>
        </w:r>
        <w:r w:rsidRPr="00E9619C">
          <w:rPr>
            <w:rStyle w:val="a4"/>
            <w:rFonts w:ascii="黑体" w:eastAsia="黑体" w:hint="eastAsia"/>
            <w:bCs/>
            <w:noProof/>
            <w:kern w:val="44"/>
          </w:rPr>
          <w:t>结</w:t>
        </w:r>
        <w:r>
          <w:rPr>
            <w:noProof/>
            <w:webHidden/>
          </w:rPr>
          <w:tab/>
        </w:r>
        <w:r>
          <w:rPr>
            <w:noProof/>
            <w:webHidden/>
          </w:rPr>
          <w:fldChar w:fldCharType="begin"/>
        </w:r>
        <w:r>
          <w:rPr>
            <w:noProof/>
            <w:webHidden/>
          </w:rPr>
          <w:instrText xml:space="preserve"> PAGEREF _Toc101684453 \h </w:instrText>
        </w:r>
        <w:r>
          <w:rPr>
            <w:noProof/>
            <w:webHidden/>
          </w:rPr>
        </w:r>
        <w:r>
          <w:rPr>
            <w:noProof/>
            <w:webHidden/>
          </w:rPr>
          <w:fldChar w:fldCharType="separate"/>
        </w:r>
        <w:r>
          <w:rPr>
            <w:noProof/>
            <w:webHidden/>
          </w:rPr>
          <w:t>29</w:t>
        </w:r>
        <w:r>
          <w:rPr>
            <w:noProof/>
            <w:webHidden/>
          </w:rPr>
          <w:fldChar w:fldCharType="end"/>
        </w:r>
      </w:hyperlink>
    </w:p>
    <w:p w:rsidR="00E5379E" w:rsidRDefault="00E5379E">
      <w:pPr>
        <w:pStyle w:val="10"/>
        <w:tabs>
          <w:tab w:val="right" w:leader="dot" w:pos="9060"/>
        </w:tabs>
        <w:rPr>
          <w:rFonts w:asciiTheme="minorHAnsi" w:eastAsiaTheme="minorEastAsia" w:hAnsiTheme="minorHAnsi" w:cstheme="minorBidi"/>
          <w:noProof/>
          <w:kern w:val="2"/>
          <w:sz w:val="21"/>
          <w:szCs w:val="22"/>
        </w:rPr>
      </w:pPr>
      <w:hyperlink w:anchor="_Toc101684454" w:history="1">
        <w:r w:rsidRPr="00E9619C">
          <w:rPr>
            <w:rStyle w:val="a4"/>
            <w:rFonts w:ascii="黑体" w:eastAsia="黑体" w:hint="eastAsia"/>
            <w:bCs/>
            <w:noProof/>
            <w:kern w:val="44"/>
          </w:rPr>
          <w:t>参考文献</w:t>
        </w:r>
        <w:r>
          <w:rPr>
            <w:noProof/>
            <w:webHidden/>
          </w:rPr>
          <w:tab/>
        </w:r>
        <w:r>
          <w:rPr>
            <w:noProof/>
            <w:webHidden/>
          </w:rPr>
          <w:fldChar w:fldCharType="begin"/>
        </w:r>
        <w:r>
          <w:rPr>
            <w:noProof/>
            <w:webHidden/>
          </w:rPr>
          <w:instrText xml:space="preserve"> PAGEREF _Toc101684454 \h </w:instrText>
        </w:r>
        <w:r>
          <w:rPr>
            <w:noProof/>
            <w:webHidden/>
          </w:rPr>
        </w:r>
        <w:r>
          <w:rPr>
            <w:noProof/>
            <w:webHidden/>
          </w:rPr>
          <w:fldChar w:fldCharType="separate"/>
        </w:r>
        <w:r>
          <w:rPr>
            <w:noProof/>
            <w:webHidden/>
          </w:rPr>
          <w:t>30</w:t>
        </w:r>
        <w:r>
          <w:rPr>
            <w:noProof/>
            <w:webHidden/>
          </w:rPr>
          <w:fldChar w:fldCharType="end"/>
        </w:r>
      </w:hyperlink>
    </w:p>
    <w:p w:rsidR="00E5379E" w:rsidRDefault="00E5379E">
      <w:pPr>
        <w:pStyle w:val="10"/>
        <w:tabs>
          <w:tab w:val="right" w:leader="dot" w:pos="9060"/>
        </w:tabs>
        <w:rPr>
          <w:rFonts w:asciiTheme="minorHAnsi" w:eastAsiaTheme="minorEastAsia" w:hAnsiTheme="minorHAnsi" w:cstheme="minorBidi"/>
          <w:noProof/>
          <w:kern w:val="2"/>
          <w:sz w:val="21"/>
          <w:szCs w:val="22"/>
        </w:rPr>
      </w:pPr>
      <w:hyperlink w:anchor="_Toc101684455" w:history="1">
        <w:r w:rsidRPr="00E9619C">
          <w:rPr>
            <w:rStyle w:val="a4"/>
            <w:rFonts w:ascii="黑体" w:eastAsia="黑体" w:hint="eastAsia"/>
            <w:bCs/>
            <w:noProof/>
            <w:kern w:val="44"/>
          </w:rPr>
          <w:t>致</w:t>
        </w:r>
        <w:r w:rsidRPr="00E9619C">
          <w:rPr>
            <w:rStyle w:val="a4"/>
            <w:rFonts w:ascii="黑体" w:eastAsia="黑体"/>
            <w:bCs/>
            <w:noProof/>
            <w:kern w:val="44"/>
          </w:rPr>
          <w:t xml:space="preserve"> </w:t>
        </w:r>
        <w:r w:rsidRPr="00E9619C">
          <w:rPr>
            <w:rStyle w:val="a4"/>
            <w:rFonts w:ascii="黑体" w:eastAsia="黑体" w:hint="eastAsia"/>
            <w:bCs/>
            <w:noProof/>
            <w:kern w:val="44"/>
          </w:rPr>
          <w:t>谢</w:t>
        </w:r>
        <w:r>
          <w:rPr>
            <w:noProof/>
            <w:webHidden/>
          </w:rPr>
          <w:tab/>
        </w:r>
        <w:r>
          <w:rPr>
            <w:noProof/>
            <w:webHidden/>
          </w:rPr>
          <w:fldChar w:fldCharType="begin"/>
        </w:r>
        <w:r>
          <w:rPr>
            <w:noProof/>
            <w:webHidden/>
          </w:rPr>
          <w:instrText xml:space="preserve"> PAGEREF _Toc101684455 \h </w:instrText>
        </w:r>
        <w:r>
          <w:rPr>
            <w:noProof/>
            <w:webHidden/>
          </w:rPr>
        </w:r>
        <w:r>
          <w:rPr>
            <w:noProof/>
            <w:webHidden/>
          </w:rPr>
          <w:fldChar w:fldCharType="separate"/>
        </w:r>
        <w:r>
          <w:rPr>
            <w:noProof/>
            <w:webHidden/>
          </w:rPr>
          <w:t>31</w:t>
        </w:r>
        <w:r>
          <w:rPr>
            <w:noProof/>
            <w:webHidden/>
          </w:rPr>
          <w:fldChar w:fldCharType="end"/>
        </w:r>
      </w:hyperlink>
    </w:p>
    <w:p w:rsidR="007B3A79" w:rsidRPr="00C64315" w:rsidRDefault="00FE13CA" w:rsidP="007B3A79">
      <w:pPr>
        <w:pStyle w:val="21"/>
        <w:tabs>
          <w:tab w:val="right" w:leader="dot" w:pos="9060"/>
        </w:tabs>
        <w:spacing w:line="360" w:lineRule="auto"/>
        <w:ind w:left="480" w:right="210"/>
        <w:rPr>
          <w:rStyle w:val="a4"/>
          <w:rFonts w:ascii="宋体" w:hAnsi="宋体"/>
          <w:color w:val="auto"/>
        </w:rPr>
        <w:sectPr w:rsidR="007B3A79" w:rsidRPr="00C64315">
          <w:headerReference w:type="default" r:id="rId8"/>
          <w:pgSz w:w="11906" w:h="16838"/>
          <w:pgMar w:top="1418" w:right="1418" w:bottom="1418" w:left="1418" w:header="851" w:footer="992" w:gutter="0"/>
          <w:cols w:space="720"/>
          <w:docGrid w:linePitch="312"/>
        </w:sectPr>
      </w:pPr>
      <w:r w:rsidRPr="00C64315">
        <w:rPr>
          <w:rFonts w:ascii="宋体" w:hAnsi="宋体"/>
        </w:rPr>
        <w:fldChar w:fldCharType="end"/>
      </w:r>
    </w:p>
    <w:p w:rsidR="007B3A79" w:rsidRPr="00C64315" w:rsidRDefault="00211578" w:rsidP="00211578">
      <w:pPr>
        <w:pStyle w:val="1"/>
        <w:rPr>
          <w:rStyle w:val="1Char1"/>
        </w:rPr>
      </w:pPr>
      <w:bookmarkStart w:id="3" w:name="_Toc388048283"/>
      <w:bookmarkStart w:id="4" w:name="_Toc388082392"/>
      <w:bookmarkStart w:id="5" w:name="_Toc388086724"/>
      <w:bookmarkStart w:id="6" w:name="_Toc388107139"/>
      <w:bookmarkStart w:id="7" w:name="_Toc324166536"/>
      <w:bookmarkStart w:id="8" w:name="_Toc261171607"/>
      <w:bookmarkStart w:id="9" w:name="_Toc261178973"/>
      <w:bookmarkStart w:id="10" w:name="_Toc261171707"/>
      <w:bookmarkStart w:id="11" w:name="_Toc101684425"/>
      <w:bookmarkEnd w:id="0"/>
      <w:bookmarkEnd w:id="1"/>
      <w:bookmarkEnd w:id="2"/>
      <w:r w:rsidRPr="00C64315">
        <w:rPr>
          <w:rStyle w:val="1Char1"/>
        </w:rPr>
        <w:lastRenderedPageBreak/>
        <w:t>第一章</w:t>
      </w:r>
      <w:r w:rsidR="007B3A79" w:rsidRPr="00C64315">
        <w:rPr>
          <w:rStyle w:val="1Char1"/>
        </w:rPr>
        <w:t xml:space="preserve"> 绪论</w:t>
      </w:r>
      <w:bookmarkEnd w:id="3"/>
      <w:bookmarkEnd w:id="4"/>
      <w:bookmarkEnd w:id="5"/>
      <w:bookmarkEnd w:id="6"/>
      <w:bookmarkEnd w:id="11"/>
    </w:p>
    <w:p w:rsidR="007B3A79" w:rsidRPr="00C64315" w:rsidRDefault="007B3A79" w:rsidP="007B3A79">
      <w:pPr>
        <w:pStyle w:val="23"/>
        <w:spacing w:line="360" w:lineRule="auto"/>
        <w:rPr>
          <w:color w:val="auto"/>
        </w:rPr>
      </w:pPr>
      <w:bookmarkStart w:id="12" w:name="_Toc261171588"/>
      <w:bookmarkStart w:id="13" w:name="_Toc261171686"/>
      <w:bookmarkStart w:id="14" w:name="_Toc261178948"/>
      <w:bookmarkStart w:id="15" w:name="_Toc324166531"/>
      <w:bookmarkStart w:id="16" w:name="_Toc17679"/>
      <w:bookmarkStart w:id="17" w:name="_Toc387594381"/>
      <w:bookmarkStart w:id="18" w:name="_Toc387878470"/>
      <w:bookmarkStart w:id="19" w:name="_Toc387878617"/>
      <w:bookmarkStart w:id="20" w:name="_Toc387904972"/>
      <w:bookmarkStart w:id="21" w:name="_Toc388008628"/>
      <w:bookmarkStart w:id="22" w:name="_Toc388048284"/>
      <w:bookmarkStart w:id="23" w:name="_Toc388082393"/>
      <w:bookmarkStart w:id="24" w:name="_Toc388086725"/>
      <w:bookmarkStart w:id="25" w:name="_Toc388107140"/>
      <w:bookmarkStart w:id="26" w:name="_Toc101684426"/>
      <w:r w:rsidRPr="00C64315">
        <w:rPr>
          <w:color w:val="auto"/>
        </w:rPr>
        <w:t>1.</w:t>
      </w:r>
      <w:bookmarkEnd w:id="12"/>
      <w:bookmarkEnd w:id="13"/>
      <w:r w:rsidRPr="00C64315">
        <w:rPr>
          <w:color w:val="auto"/>
        </w:rPr>
        <w:t>1  研究背景</w:t>
      </w:r>
      <w:bookmarkEnd w:id="14"/>
      <w:bookmarkEnd w:id="15"/>
      <w:bookmarkEnd w:id="16"/>
      <w:bookmarkEnd w:id="17"/>
      <w:bookmarkEnd w:id="18"/>
      <w:bookmarkEnd w:id="19"/>
      <w:bookmarkEnd w:id="20"/>
      <w:bookmarkEnd w:id="21"/>
      <w:bookmarkEnd w:id="22"/>
      <w:bookmarkEnd w:id="23"/>
      <w:bookmarkEnd w:id="24"/>
      <w:bookmarkEnd w:id="25"/>
      <w:bookmarkEnd w:id="26"/>
    </w:p>
    <w:p w:rsidR="007B3A79" w:rsidRPr="00C64315" w:rsidRDefault="007B3A79" w:rsidP="007B3A79">
      <w:pPr>
        <w:spacing w:line="360" w:lineRule="auto"/>
        <w:ind w:firstLineChars="200" w:firstLine="480"/>
      </w:pPr>
      <w:r w:rsidRPr="00C64315">
        <w:rPr>
          <w:rFonts w:ascii="宋体" w:hAnsi="宋体"/>
        </w:rPr>
        <w:t>科学技术日新月异的如今，计算机在生活各个领域都占有重要的作用，尤其在信息管理方面，在这样的大背景下，学习计算机知识不仅仅是为了掌握一种技能，更重要的是能够让它真正地使用到实践中去，以创新的视角去不断方便人们的生活，推动对新知识的学习，培养自学能力，锻炼动手实践的本领。现代的</w:t>
      </w:r>
      <w:r w:rsidR="00090329" w:rsidRPr="00C64315">
        <w:rPr>
          <w:rFonts w:ascii="宋体" w:hAnsi="宋体" w:hint="eastAsia"/>
        </w:rPr>
        <w:t>“</w:t>
      </w:r>
      <w:r w:rsidR="00FD08CB" w:rsidRPr="00C64315">
        <w:rPr>
          <w:rFonts w:ascii="宋体" w:hAnsi="宋体" w:hint="eastAsia"/>
        </w:rPr>
        <w:t>健康早知道</w:t>
      </w:r>
      <w:r w:rsidR="00090329" w:rsidRPr="00C64315">
        <w:rPr>
          <w:rFonts w:ascii="宋体" w:hAnsi="宋体" w:hint="eastAsia"/>
        </w:rPr>
        <w:t>”</w:t>
      </w:r>
      <w:r w:rsidR="00FD08CB" w:rsidRPr="00C64315">
        <w:rPr>
          <w:rFonts w:ascii="宋体" w:hAnsi="宋体" w:hint="eastAsia"/>
        </w:rPr>
        <w:t>微信小程序</w:t>
      </w:r>
      <w:r w:rsidRPr="00C64315">
        <w:rPr>
          <w:rFonts w:ascii="宋体" w:hAnsi="宋体"/>
        </w:rPr>
        <w:t>，也应该摆脱人工管理的模式，使用计算机技术来进行信息管理工作。所以本次系统设计的</w:t>
      </w:r>
      <w:r w:rsidR="00FD08CB" w:rsidRPr="00C64315">
        <w:rPr>
          <w:rFonts w:ascii="宋体" w:hAnsi="宋体" w:hint="eastAsia"/>
        </w:rPr>
        <w:t>健康信息</w:t>
      </w:r>
      <w:r w:rsidRPr="00C64315">
        <w:rPr>
          <w:rFonts w:ascii="宋体" w:hAnsi="宋体"/>
        </w:rPr>
        <w:t>管理结合了文字、图像，并能实现</w:t>
      </w:r>
      <w:r w:rsidR="007F31C7" w:rsidRPr="00C64315">
        <w:rPr>
          <w:rFonts w:ascii="宋体" w:hAnsi="宋体" w:hint="eastAsia"/>
        </w:rPr>
        <w:t>健康信息</w:t>
      </w:r>
      <w:r w:rsidRPr="00C64315">
        <w:rPr>
          <w:rFonts w:ascii="宋体" w:hAnsi="宋体"/>
        </w:rPr>
        <w:t>管理的功能，这也是一般</w:t>
      </w:r>
      <w:r w:rsidR="00090329" w:rsidRPr="00C64315">
        <w:rPr>
          <w:rFonts w:ascii="宋体" w:hAnsi="宋体" w:hint="eastAsia"/>
        </w:rPr>
        <w:t>“</w:t>
      </w:r>
      <w:r w:rsidR="007F31C7" w:rsidRPr="00C64315">
        <w:rPr>
          <w:rFonts w:ascii="宋体" w:hAnsi="宋体" w:hint="eastAsia"/>
        </w:rPr>
        <w:t>健康早知道</w:t>
      </w:r>
      <w:r w:rsidR="00090329" w:rsidRPr="00C64315">
        <w:rPr>
          <w:rFonts w:ascii="宋体" w:hAnsi="宋体" w:hint="eastAsia"/>
        </w:rPr>
        <w:t>”</w:t>
      </w:r>
      <w:r w:rsidR="007F31C7" w:rsidRPr="00C64315">
        <w:rPr>
          <w:rFonts w:ascii="宋体" w:hAnsi="宋体" w:hint="eastAsia"/>
        </w:rPr>
        <w:t>微信小程序</w:t>
      </w:r>
      <w:r w:rsidRPr="00C64315">
        <w:rPr>
          <w:rFonts w:ascii="宋体" w:hAnsi="宋体"/>
        </w:rPr>
        <w:t>的重要的要素。</w:t>
      </w:r>
      <w:r w:rsidR="00090329" w:rsidRPr="00C64315">
        <w:rPr>
          <w:rFonts w:ascii="宋体" w:hAnsi="宋体" w:hint="eastAsia"/>
        </w:rPr>
        <w:t>“</w:t>
      </w:r>
      <w:r w:rsidR="007F31C7" w:rsidRPr="00C64315">
        <w:rPr>
          <w:rFonts w:ascii="宋体" w:hAnsi="宋体" w:hint="eastAsia"/>
        </w:rPr>
        <w:t>健康早知道</w:t>
      </w:r>
      <w:r w:rsidR="00090329" w:rsidRPr="00C64315">
        <w:rPr>
          <w:rFonts w:ascii="宋体" w:hAnsi="宋体" w:hint="eastAsia"/>
        </w:rPr>
        <w:t>”</w:t>
      </w:r>
      <w:r w:rsidR="007F31C7" w:rsidRPr="00C64315">
        <w:rPr>
          <w:rFonts w:ascii="宋体" w:hAnsi="宋体" w:hint="eastAsia"/>
        </w:rPr>
        <w:t>微信小程序</w:t>
      </w:r>
      <w:r w:rsidRPr="00C64315">
        <w:rPr>
          <w:rFonts w:ascii="宋体" w:hAnsi="宋体"/>
        </w:rPr>
        <w:t>经过几年的实践和总结正在往更深入的方向发展。由此，人们要改善系统功能迫在眉睫。随着科学技术的飞速发展，</w:t>
      </w:r>
      <w:r w:rsidR="00090329" w:rsidRPr="00C64315">
        <w:rPr>
          <w:rFonts w:ascii="宋体" w:hAnsi="宋体" w:hint="eastAsia"/>
        </w:rPr>
        <w:t>“</w:t>
      </w:r>
      <w:r w:rsidR="007F31C7" w:rsidRPr="00C64315">
        <w:rPr>
          <w:rFonts w:ascii="宋体" w:hAnsi="宋体" w:hint="eastAsia"/>
        </w:rPr>
        <w:t>健康早知道</w:t>
      </w:r>
      <w:r w:rsidR="00090329" w:rsidRPr="00C64315">
        <w:rPr>
          <w:rFonts w:ascii="宋体" w:hAnsi="宋体" w:hint="eastAsia"/>
        </w:rPr>
        <w:t>”</w:t>
      </w:r>
      <w:r w:rsidR="007F31C7" w:rsidRPr="00C64315">
        <w:rPr>
          <w:rFonts w:ascii="宋体" w:hAnsi="宋体" w:hint="eastAsia"/>
        </w:rPr>
        <w:t>微信小程序</w:t>
      </w:r>
      <w:r w:rsidRPr="00C64315">
        <w:rPr>
          <w:rFonts w:ascii="宋体" w:hAnsi="宋体"/>
        </w:rPr>
        <w:t>也要不断完善其工作流程的繁杂性、多样化、管理复杂、收缴费用与设备维护繁琐等存在的问题。所以要通过计算机胜任</w:t>
      </w:r>
      <w:r w:rsidR="007F31C7" w:rsidRPr="00C64315">
        <w:rPr>
          <w:rFonts w:ascii="宋体" w:hAnsi="宋体" w:hint="eastAsia"/>
        </w:rPr>
        <w:t>健康信息</w:t>
      </w:r>
      <w:r w:rsidRPr="00C64315">
        <w:rPr>
          <w:rFonts w:ascii="宋体" w:hAnsi="宋体"/>
        </w:rPr>
        <w:t>管理的工作，使</w:t>
      </w:r>
      <w:r w:rsidR="00090329" w:rsidRPr="00C64315">
        <w:rPr>
          <w:rFonts w:ascii="宋体" w:hAnsi="宋体" w:hint="eastAsia"/>
        </w:rPr>
        <w:t>“</w:t>
      </w:r>
      <w:r w:rsidR="007F31C7" w:rsidRPr="00C64315">
        <w:rPr>
          <w:rFonts w:ascii="宋体" w:hAnsi="宋体" w:hint="eastAsia"/>
        </w:rPr>
        <w:t>健康早知道</w:t>
      </w:r>
      <w:r w:rsidR="00090329" w:rsidRPr="00C64315">
        <w:rPr>
          <w:rFonts w:ascii="宋体" w:hAnsi="宋体" w:hint="eastAsia"/>
        </w:rPr>
        <w:t>”</w:t>
      </w:r>
      <w:r w:rsidR="007F31C7" w:rsidRPr="00C64315">
        <w:rPr>
          <w:rFonts w:ascii="宋体" w:hAnsi="宋体" w:hint="eastAsia"/>
        </w:rPr>
        <w:t>微信小程序</w:t>
      </w:r>
      <w:r w:rsidRPr="00C64315">
        <w:rPr>
          <w:rFonts w:ascii="宋体" w:hAnsi="宋体"/>
        </w:rPr>
        <w:t>更加准确、方便及快捷。</w:t>
      </w:r>
    </w:p>
    <w:p w:rsidR="007B3A79" w:rsidRPr="00C64315" w:rsidRDefault="007B3A79" w:rsidP="007B3A79">
      <w:pPr>
        <w:pStyle w:val="af9"/>
        <w:tabs>
          <w:tab w:val="clear" w:pos="357"/>
        </w:tabs>
        <w:ind w:firstLine="480"/>
      </w:pPr>
      <w:r w:rsidRPr="00C64315">
        <w:t>因此，开发出一套高效率、低差错的</w:t>
      </w:r>
      <w:r w:rsidR="00090329" w:rsidRPr="00C64315">
        <w:rPr>
          <w:rFonts w:hint="eastAsia"/>
        </w:rPr>
        <w:t>“</w:t>
      </w:r>
      <w:r w:rsidR="007F31C7" w:rsidRPr="00C64315">
        <w:rPr>
          <w:rFonts w:hint="eastAsia"/>
        </w:rPr>
        <w:t>健康早知道</w:t>
      </w:r>
      <w:r w:rsidR="00090329" w:rsidRPr="00C64315">
        <w:rPr>
          <w:rFonts w:hint="eastAsia"/>
        </w:rPr>
        <w:t>”</w:t>
      </w:r>
      <w:r w:rsidR="007F31C7" w:rsidRPr="00C64315">
        <w:rPr>
          <w:rFonts w:hint="eastAsia"/>
        </w:rPr>
        <w:t>微信小程序</w:t>
      </w:r>
      <w:r w:rsidRPr="00C64315">
        <w:t>是十分必要。本系统主要目的是全面实现</w:t>
      </w:r>
      <w:r w:rsidR="00090329" w:rsidRPr="00C64315">
        <w:rPr>
          <w:rFonts w:hint="eastAsia"/>
        </w:rPr>
        <w:t>“</w:t>
      </w:r>
      <w:r w:rsidR="007F31C7" w:rsidRPr="00C64315">
        <w:rPr>
          <w:rFonts w:hint="eastAsia"/>
        </w:rPr>
        <w:t>健康早知道</w:t>
      </w:r>
      <w:r w:rsidR="00090329" w:rsidRPr="00C64315">
        <w:rPr>
          <w:rFonts w:hint="eastAsia"/>
        </w:rPr>
        <w:t>”</w:t>
      </w:r>
      <w:r w:rsidR="007F31C7" w:rsidRPr="00C64315">
        <w:rPr>
          <w:rFonts w:hint="eastAsia"/>
        </w:rPr>
        <w:t>微信小程序</w:t>
      </w:r>
      <w:r w:rsidRPr="00C64315">
        <w:t>数字化，管理员对于</w:t>
      </w:r>
      <w:r w:rsidR="005A18F7" w:rsidRPr="00C64315">
        <w:t>用户</w:t>
      </w:r>
      <w:r w:rsidRPr="00C64315">
        <w:t>的所有信息能够全部掌握，而</w:t>
      </w:r>
      <w:r w:rsidR="005A18F7" w:rsidRPr="00C64315">
        <w:t>用户</w:t>
      </w:r>
      <w:r w:rsidRPr="00C64315">
        <w:t>能够对自己的</w:t>
      </w:r>
      <w:r w:rsidR="007F31C7" w:rsidRPr="00C64315">
        <w:rPr>
          <w:rFonts w:hint="eastAsia"/>
        </w:rPr>
        <w:t>健康信息</w:t>
      </w:r>
      <w:r w:rsidRPr="00C64315">
        <w:t>能够有一个直观的了解。</w:t>
      </w:r>
    </w:p>
    <w:p w:rsidR="007B3A79" w:rsidRPr="00C64315" w:rsidRDefault="007B3A79" w:rsidP="007B3A79">
      <w:pPr>
        <w:pStyle w:val="23"/>
        <w:spacing w:line="360" w:lineRule="auto"/>
        <w:rPr>
          <w:color w:val="auto"/>
        </w:rPr>
      </w:pPr>
      <w:bookmarkStart w:id="27" w:name="_Toc388048285"/>
      <w:bookmarkStart w:id="28" w:name="_Toc388082394"/>
      <w:bookmarkStart w:id="29" w:name="_Toc388086726"/>
      <w:bookmarkStart w:id="30" w:name="_Toc388107141"/>
      <w:bookmarkStart w:id="31" w:name="_Toc261178949"/>
      <w:bookmarkStart w:id="32" w:name="_Toc324166532"/>
      <w:bookmarkStart w:id="33" w:name="_Toc17435"/>
      <w:bookmarkStart w:id="34" w:name="_Toc387594382"/>
      <w:bookmarkStart w:id="35" w:name="_Toc387878471"/>
      <w:bookmarkStart w:id="36" w:name="_Toc387878618"/>
      <w:bookmarkStart w:id="37" w:name="_Toc387904973"/>
      <w:bookmarkStart w:id="38" w:name="_Toc388008629"/>
      <w:bookmarkStart w:id="39" w:name="_Toc101684427"/>
      <w:r w:rsidRPr="00C64315">
        <w:rPr>
          <w:color w:val="auto"/>
        </w:rPr>
        <w:t xml:space="preserve">1.2  </w:t>
      </w:r>
      <w:r w:rsidR="00BE7447" w:rsidRPr="00C64315">
        <w:rPr>
          <w:color w:val="auto"/>
        </w:rPr>
        <w:t>研究</w:t>
      </w:r>
      <w:r w:rsidRPr="00C64315">
        <w:rPr>
          <w:color w:val="auto"/>
        </w:rPr>
        <w:t>现状</w:t>
      </w:r>
      <w:bookmarkEnd w:id="27"/>
      <w:bookmarkEnd w:id="28"/>
      <w:bookmarkEnd w:id="29"/>
      <w:bookmarkEnd w:id="30"/>
      <w:bookmarkEnd w:id="31"/>
      <w:bookmarkEnd w:id="32"/>
      <w:bookmarkEnd w:id="33"/>
      <w:bookmarkEnd w:id="34"/>
      <w:bookmarkEnd w:id="35"/>
      <w:bookmarkEnd w:id="36"/>
      <w:bookmarkEnd w:id="37"/>
      <w:bookmarkEnd w:id="38"/>
      <w:bookmarkEnd w:id="39"/>
    </w:p>
    <w:p w:rsidR="007B3A79" w:rsidRPr="00C64315" w:rsidRDefault="007B3A79" w:rsidP="007B3A79">
      <w:pPr>
        <w:pStyle w:val="af9"/>
        <w:tabs>
          <w:tab w:val="clear" w:pos="357"/>
        </w:tabs>
        <w:ind w:firstLine="480"/>
      </w:pPr>
      <w:bookmarkStart w:id="40" w:name="_Toc324166533"/>
      <w:r w:rsidRPr="00C64315">
        <w:t>现如今，</w:t>
      </w:r>
      <w:r w:rsidR="005A18F7" w:rsidRPr="00C64315">
        <w:t>部分</w:t>
      </w:r>
      <w:r w:rsidR="007F31C7" w:rsidRPr="00C64315">
        <w:rPr>
          <w:rFonts w:hint="eastAsia"/>
        </w:rPr>
        <w:t>医疗机构</w:t>
      </w:r>
      <w:r w:rsidRPr="00C64315">
        <w:t>是没有提供</w:t>
      </w:r>
      <w:r w:rsidR="007F31C7" w:rsidRPr="00C64315">
        <w:rPr>
          <w:rFonts w:hint="eastAsia"/>
        </w:rPr>
        <w:t>健康信息</w:t>
      </w:r>
      <w:r w:rsidRPr="00C64315">
        <w:t>管理的服务，就是</w:t>
      </w:r>
      <w:r w:rsidR="005A18F7" w:rsidRPr="00C64315">
        <w:t>新兴</w:t>
      </w:r>
      <w:r w:rsidR="007F31C7" w:rsidRPr="00C64315">
        <w:rPr>
          <w:rFonts w:hint="eastAsia"/>
        </w:rPr>
        <w:t>医疗机构</w:t>
      </w:r>
      <w:r w:rsidRPr="00C64315">
        <w:t>尽管实行了</w:t>
      </w:r>
      <w:r w:rsidR="007F31C7" w:rsidRPr="00C64315">
        <w:rPr>
          <w:rFonts w:hint="eastAsia"/>
        </w:rPr>
        <w:t>健康信息</w:t>
      </w:r>
      <w:r w:rsidRPr="00C64315">
        <w:t>管理，但</w:t>
      </w:r>
      <w:r w:rsidR="00090329" w:rsidRPr="00C64315">
        <w:rPr>
          <w:rFonts w:hint="eastAsia"/>
        </w:rPr>
        <w:t>“</w:t>
      </w:r>
      <w:r w:rsidR="007F31C7" w:rsidRPr="00C64315">
        <w:rPr>
          <w:rFonts w:hint="eastAsia"/>
        </w:rPr>
        <w:t>健康早知道</w:t>
      </w:r>
      <w:r w:rsidR="00090329" w:rsidRPr="00C64315">
        <w:rPr>
          <w:rFonts w:hint="eastAsia"/>
        </w:rPr>
        <w:t>”</w:t>
      </w:r>
      <w:r w:rsidR="007F31C7" w:rsidRPr="00C64315">
        <w:rPr>
          <w:rFonts w:hint="eastAsia"/>
        </w:rPr>
        <w:t>微信小程序</w:t>
      </w:r>
      <w:r w:rsidRPr="00C64315">
        <w:t>进行的管理力量远远不够，所以有很多</w:t>
      </w:r>
      <w:r w:rsidR="007F31C7" w:rsidRPr="00C64315">
        <w:rPr>
          <w:rFonts w:hint="eastAsia"/>
        </w:rPr>
        <w:t>医疗机构</w:t>
      </w:r>
      <w:r w:rsidRPr="00C64315">
        <w:t>的</w:t>
      </w:r>
      <w:r w:rsidR="007F31C7" w:rsidRPr="00C64315">
        <w:rPr>
          <w:rFonts w:hint="eastAsia"/>
        </w:rPr>
        <w:t>健康信息</w:t>
      </w:r>
      <w:r w:rsidRPr="00C64315">
        <w:t>管理工作只停留在</w:t>
      </w:r>
      <w:r w:rsidR="005A18F7" w:rsidRPr="00C64315">
        <w:t>传统</w:t>
      </w:r>
      <w:r w:rsidRPr="00C64315">
        <w:t>的</w:t>
      </w:r>
      <w:r w:rsidR="007F31C7" w:rsidRPr="00C64315">
        <w:rPr>
          <w:rFonts w:hint="eastAsia"/>
        </w:rPr>
        <w:t>健康信息</w:t>
      </w:r>
      <w:r w:rsidRPr="00C64315">
        <w:t>服务。同时，很多</w:t>
      </w:r>
      <w:r w:rsidR="002A593E" w:rsidRPr="00C64315">
        <w:t>商家</w:t>
      </w:r>
      <w:r w:rsidRPr="00C64315">
        <w:t>本身资金是有限再加上也缺少专业水平的工作人员，所以管理手段较为落后，也就很难提高</w:t>
      </w:r>
      <w:r w:rsidR="007F31C7" w:rsidRPr="00C64315">
        <w:rPr>
          <w:rFonts w:hint="eastAsia"/>
        </w:rPr>
        <w:t>健康信息</w:t>
      </w:r>
      <w:r w:rsidRPr="00C64315">
        <w:t>的管理效率，同时也就不能很好的为</w:t>
      </w:r>
      <w:r w:rsidR="007F31C7" w:rsidRPr="00C64315">
        <w:rPr>
          <w:rFonts w:hint="eastAsia"/>
        </w:rPr>
        <w:t>医疗机构</w:t>
      </w:r>
      <w:r w:rsidRPr="00C64315">
        <w:t>的</w:t>
      </w:r>
      <w:r w:rsidR="005A18F7" w:rsidRPr="00C64315">
        <w:t>用户</w:t>
      </w:r>
      <w:r w:rsidRPr="00C64315">
        <w:t>提供更为完善的服务。现在</w:t>
      </w:r>
      <w:r w:rsidR="007F31C7" w:rsidRPr="00C64315">
        <w:rPr>
          <w:rFonts w:hint="eastAsia"/>
        </w:rPr>
        <w:t>医疗机构</w:t>
      </w:r>
      <w:r w:rsidRPr="00C64315">
        <w:t>管理都是通过手动来进行管理记录及操作，不但麻烦琐碎，还经常出现错误，给广大</w:t>
      </w:r>
      <w:r w:rsidR="005A18F7" w:rsidRPr="00C64315">
        <w:t>用户</w:t>
      </w:r>
      <w:r w:rsidRPr="00C64315">
        <w:t>带来很不便，同时也需要大量的人力、物力和财力，极大的浪费了</w:t>
      </w:r>
      <w:r w:rsidR="007F31C7" w:rsidRPr="00C64315">
        <w:rPr>
          <w:rFonts w:hint="eastAsia"/>
        </w:rPr>
        <w:t>健康信息管理</w:t>
      </w:r>
      <w:r w:rsidRPr="00C64315">
        <w:t>的资源。</w:t>
      </w:r>
      <w:r w:rsidR="00090329" w:rsidRPr="00C64315">
        <w:rPr>
          <w:rFonts w:hint="eastAsia"/>
        </w:rPr>
        <w:t>“</w:t>
      </w:r>
      <w:r w:rsidR="007F31C7" w:rsidRPr="00C64315">
        <w:rPr>
          <w:rFonts w:hint="eastAsia"/>
        </w:rPr>
        <w:t>健康早知道</w:t>
      </w:r>
      <w:r w:rsidR="00090329" w:rsidRPr="00C64315">
        <w:rPr>
          <w:rFonts w:hint="eastAsia"/>
        </w:rPr>
        <w:t>”</w:t>
      </w:r>
      <w:r w:rsidR="007F31C7" w:rsidRPr="00C64315">
        <w:rPr>
          <w:rFonts w:hint="eastAsia"/>
        </w:rPr>
        <w:t>微信小程序</w:t>
      </w:r>
      <w:r w:rsidRPr="00C64315">
        <w:t>是</w:t>
      </w:r>
      <w:r w:rsidR="007F31C7" w:rsidRPr="00C64315">
        <w:rPr>
          <w:rFonts w:hint="eastAsia"/>
        </w:rPr>
        <w:t>医疗</w:t>
      </w:r>
      <w:r w:rsidRPr="00C64315">
        <w:t>行业的一个重要组成部分，随着</w:t>
      </w:r>
      <w:r w:rsidR="007F31C7" w:rsidRPr="00C64315">
        <w:rPr>
          <w:rFonts w:hint="eastAsia"/>
        </w:rPr>
        <w:t>医疗</w:t>
      </w:r>
      <w:r w:rsidRPr="00C64315">
        <w:t>行业的快速发展，人们慢慢地来希望</w:t>
      </w:r>
      <w:r w:rsidR="00090329" w:rsidRPr="00C64315">
        <w:rPr>
          <w:rFonts w:hint="eastAsia"/>
        </w:rPr>
        <w:t>“</w:t>
      </w:r>
      <w:r w:rsidR="007F31C7" w:rsidRPr="00C64315">
        <w:rPr>
          <w:rFonts w:hint="eastAsia"/>
        </w:rPr>
        <w:t>健康早知道</w:t>
      </w:r>
      <w:r w:rsidR="00090329" w:rsidRPr="00C64315">
        <w:rPr>
          <w:rFonts w:hint="eastAsia"/>
        </w:rPr>
        <w:t>”</w:t>
      </w:r>
      <w:r w:rsidR="007F31C7" w:rsidRPr="00C64315">
        <w:rPr>
          <w:rFonts w:hint="eastAsia"/>
        </w:rPr>
        <w:t>微信小程序</w:t>
      </w:r>
      <w:r w:rsidRPr="00C64315">
        <w:t>能够提供更为合理及完善</w:t>
      </w:r>
      <w:r w:rsidRPr="00C64315">
        <w:lastRenderedPageBreak/>
        <w:t>的</w:t>
      </w:r>
      <w:r w:rsidR="007F31C7" w:rsidRPr="00C64315">
        <w:rPr>
          <w:rFonts w:hint="eastAsia"/>
        </w:rPr>
        <w:t>健康信息</w:t>
      </w:r>
      <w:r w:rsidRPr="00C64315">
        <w:t>服务。现在，好的</w:t>
      </w:r>
      <w:r w:rsidR="007F31C7" w:rsidRPr="00C64315">
        <w:rPr>
          <w:rFonts w:hint="eastAsia"/>
        </w:rPr>
        <w:t>健康信息</w:t>
      </w:r>
      <w:r w:rsidRPr="00C64315">
        <w:t>管理也成为广大</w:t>
      </w:r>
      <w:r w:rsidR="005A18F7" w:rsidRPr="00C64315">
        <w:t>用户</w:t>
      </w:r>
      <w:r w:rsidRPr="00C64315">
        <w:t>们选择</w:t>
      </w:r>
      <w:r w:rsidR="00090329" w:rsidRPr="00C64315">
        <w:rPr>
          <w:rFonts w:hint="eastAsia"/>
        </w:rPr>
        <w:t>“</w:t>
      </w:r>
      <w:r w:rsidR="007F31C7" w:rsidRPr="00C64315">
        <w:rPr>
          <w:rFonts w:hint="eastAsia"/>
        </w:rPr>
        <w:t>健康早知道</w:t>
      </w:r>
      <w:r w:rsidR="00090329" w:rsidRPr="00C64315">
        <w:rPr>
          <w:rFonts w:hint="eastAsia"/>
        </w:rPr>
        <w:t>”</w:t>
      </w:r>
      <w:r w:rsidR="007F31C7" w:rsidRPr="00C64315">
        <w:rPr>
          <w:rFonts w:hint="eastAsia"/>
        </w:rPr>
        <w:t>微信小程序</w:t>
      </w:r>
      <w:r w:rsidRPr="00C64315">
        <w:t>的关键。</w:t>
      </w:r>
    </w:p>
    <w:p w:rsidR="007B3A79" w:rsidRPr="00C64315" w:rsidRDefault="007B3A79" w:rsidP="007B3A79">
      <w:pPr>
        <w:pStyle w:val="23"/>
        <w:spacing w:line="360" w:lineRule="auto"/>
        <w:rPr>
          <w:color w:val="auto"/>
        </w:rPr>
      </w:pPr>
      <w:bookmarkStart w:id="41" w:name="_Toc388048286"/>
      <w:bookmarkStart w:id="42" w:name="_Toc388082395"/>
      <w:bookmarkStart w:id="43" w:name="_Toc388086727"/>
      <w:bookmarkStart w:id="44" w:name="_Toc388107142"/>
      <w:bookmarkStart w:id="45" w:name="_Toc27850"/>
      <w:bookmarkStart w:id="46" w:name="_Toc387594383"/>
      <w:bookmarkStart w:id="47" w:name="_Toc387878472"/>
      <w:bookmarkStart w:id="48" w:name="_Toc387878619"/>
      <w:bookmarkStart w:id="49" w:name="_Toc387904974"/>
      <w:bookmarkStart w:id="50" w:name="_Toc388008630"/>
      <w:bookmarkStart w:id="51" w:name="_Toc101684428"/>
      <w:r w:rsidRPr="00C64315">
        <w:rPr>
          <w:color w:val="auto"/>
        </w:rPr>
        <w:t>1.3  系统实现的功能</w:t>
      </w:r>
      <w:bookmarkEnd w:id="40"/>
      <w:bookmarkEnd w:id="41"/>
      <w:bookmarkEnd w:id="42"/>
      <w:bookmarkEnd w:id="43"/>
      <w:bookmarkEnd w:id="44"/>
      <w:bookmarkEnd w:id="45"/>
      <w:bookmarkEnd w:id="46"/>
      <w:bookmarkEnd w:id="47"/>
      <w:bookmarkEnd w:id="48"/>
      <w:bookmarkEnd w:id="49"/>
      <w:bookmarkEnd w:id="50"/>
      <w:bookmarkEnd w:id="51"/>
    </w:p>
    <w:p w:rsidR="007B3A79" w:rsidRPr="00C64315" w:rsidRDefault="007B3A79" w:rsidP="007B3A79">
      <w:pPr>
        <w:pStyle w:val="af9"/>
        <w:tabs>
          <w:tab w:val="clear" w:pos="357"/>
          <w:tab w:val="left" w:pos="465"/>
        </w:tabs>
        <w:ind w:firstLine="480"/>
      </w:pPr>
      <w:r w:rsidRPr="00C64315">
        <w:t>本次设计任务是要设计一个</w:t>
      </w:r>
      <w:r w:rsidR="00090329" w:rsidRPr="00C64315">
        <w:rPr>
          <w:rFonts w:hint="eastAsia"/>
        </w:rPr>
        <w:t>“</w:t>
      </w:r>
      <w:r w:rsidR="007F31C7" w:rsidRPr="00C64315">
        <w:rPr>
          <w:rFonts w:hint="eastAsia"/>
        </w:rPr>
        <w:t>健康早知道</w:t>
      </w:r>
      <w:r w:rsidR="00090329" w:rsidRPr="00C64315">
        <w:rPr>
          <w:rFonts w:hint="eastAsia"/>
        </w:rPr>
        <w:t>”</w:t>
      </w:r>
      <w:r w:rsidR="007F31C7" w:rsidRPr="00C64315">
        <w:rPr>
          <w:rFonts w:hint="eastAsia"/>
        </w:rPr>
        <w:t>微信小程序</w:t>
      </w:r>
      <w:r w:rsidRPr="00C64315">
        <w:t>，通过这个系统能够满足</w:t>
      </w:r>
      <w:r w:rsidR="007F31C7" w:rsidRPr="00C64315">
        <w:rPr>
          <w:rFonts w:hint="eastAsia"/>
        </w:rPr>
        <w:t>用户对自己健康信息</w:t>
      </w:r>
      <w:r w:rsidRPr="00C64315">
        <w:t>的管理。系统的主要功能包括：</w:t>
      </w:r>
      <w:r w:rsidR="0009391F" w:rsidRPr="00C64315">
        <w:rPr>
          <w:rFonts w:hint="eastAsia"/>
        </w:rPr>
        <w:t>首页、个人中心、医生管理、用户管理、健康信息管理、健康评估管理、在线留言、系统管理</w:t>
      </w:r>
      <w:r w:rsidR="005A18F7" w:rsidRPr="00C64315">
        <w:rPr>
          <w:rFonts w:hint="eastAsia"/>
        </w:rPr>
        <w:t>等</w:t>
      </w:r>
      <w:r w:rsidRPr="00C64315">
        <w:t>功能。</w:t>
      </w:r>
    </w:p>
    <w:p w:rsidR="007B3A79" w:rsidRPr="00C64315" w:rsidRDefault="007B3A79" w:rsidP="007B3A79">
      <w:pPr>
        <w:pStyle w:val="af9"/>
        <w:tabs>
          <w:tab w:val="clear" w:pos="357"/>
          <w:tab w:val="left" w:pos="465"/>
        </w:tabs>
        <w:ind w:firstLine="480"/>
      </w:pPr>
      <w:r w:rsidRPr="00C64315">
        <w:t>管理员可以根据系统给定的</w:t>
      </w:r>
      <w:r w:rsidR="005A18F7" w:rsidRPr="00C64315">
        <w:t>账号</w:t>
      </w:r>
      <w:r w:rsidRPr="00C64315">
        <w:t>进行登录，登录后可以进</w:t>
      </w:r>
      <w:r w:rsidR="005A18F7" w:rsidRPr="00C64315">
        <w:t>入</w:t>
      </w:r>
      <w:r w:rsidR="00090329" w:rsidRPr="00C64315">
        <w:rPr>
          <w:rFonts w:hint="eastAsia"/>
        </w:rPr>
        <w:t>“</w:t>
      </w:r>
      <w:r w:rsidR="0009391F" w:rsidRPr="00C64315">
        <w:rPr>
          <w:rFonts w:hint="eastAsia"/>
        </w:rPr>
        <w:t>健康早知道</w:t>
      </w:r>
      <w:r w:rsidR="00090329" w:rsidRPr="00C64315">
        <w:rPr>
          <w:rFonts w:hint="eastAsia"/>
        </w:rPr>
        <w:t>”</w:t>
      </w:r>
      <w:r w:rsidR="0009391F" w:rsidRPr="00C64315">
        <w:rPr>
          <w:rFonts w:hint="eastAsia"/>
        </w:rPr>
        <w:t>微信小程序</w:t>
      </w:r>
      <w:r w:rsidR="005A18F7" w:rsidRPr="00C64315">
        <w:t>对</w:t>
      </w:r>
      <w:r w:rsidR="0009391F" w:rsidRPr="00C64315">
        <w:rPr>
          <w:rFonts w:hint="eastAsia"/>
        </w:rPr>
        <w:t>健康信息</w:t>
      </w:r>
      <w:r w:rsidR="005A18F7" w:rsidRPr="00C64315">
        <w:t>所有模块进行管理</w:t>
      </w:r>
      <w:r w:rsidRPr="00C64315">
        <w:t>。</w:t>
      </w:r>
      <w:r w:rsidR="005A18F7" w:rsidRPr="00C64315">
        <w:t>包括</w:t>
      </w:r>
      <w:r w:rsidRPr="00C64315">
        <w:t>查看和修改自己的个人信息以及登录密码。</w:t>
      </w:r>
    </w:p>
    <w:p w:rsidR="007B3A79" w:rsidRPr="00C64315" w:rsidRDefault="007B3A79" w:rsidP="007B3A79">
      <w:pPr>
        <w:pStyle w:val="af9"/>
        <w:tabs>
          <w:tab w:val="clear" w:pos="357"/>
          <w:tab w:val="left" w:pos="465"/>
        </w:tabs>
        <w:ind w:firstLine="480"/>
      </w:pPr>
      <w:r w:rsidRPr="00C64315">
        <w:t>该系统为每一</w:t>
      </w:r>
      <w:r w:rsidR="005A18F7" w:rsidRPr="00C64315">
        <w:t>个用户</w:t>
      </w:r>
      <w:r w:rsidRPr="00C64315">
        <w:t>都分配了一个</w:t>
      </w:r>
      <w:r w:rsidR="005A18F7" w:rsidRPr="00C64315">
        <w:t>用户账号</w:t>
      </w:r>
      <w:r w:rsidRPr="00C64315">
        <w:t>，</w:t>
      </w:r>
      <w:r w:rsidR="005A18F7" w:rsidRPr="00C64315">
        <w:t>用户</w:t>
      </w:r>
      <w:r w:rsidRPr="00C64315">
        <w:t>通过</w:t>
      </w:r>
      <w:r w:rsidR="005A18F7" w:rsidRPr="00C64315">
        <w:t>账号</w:t>
      </w:r>
      <w:r w:rsidRPr="00C64315">
        <w:t>的登录可以在系统中查看</w:t>
      </w:r>
      <w:r w:rsidR="0009391F" w:rsidRPr="00C64315">
        <w:rPr>
          <w:rFonts w:hint="eastAsia"/>
        </w:rPr>
        <w:t>健康</w:t>
      </w:r>
      <w:r w:rsidRPr="00C64315">
        <w:t>信息及</w:t>
      </w:r>
      <w:r w:rsidR="005A18F7" w:rsidRPr="00C64315">
        <w:t>对个人信息进行修改</w:t>
      </w:r>
      <w:r w:rsidRPr="00C64315">
        <w:t>等功能。</w:t>
      </w:r>
    </w:p>
    <w:p w:rsidR="007B3A79" w:rsidRPr="00C64315" w:rsidRDefault="007B3A79" w:rsidP="007B3A79">
      <w:pPr>
        <w:pStyle w:val="23"/>
        <w:spacing w:line="360" w:lineRule="auto"/>
        <w:rPr>
          <w:color w:val="auto"/>
        </w:rPr>
      </w:pPr>
      <w:bookmarkStart w:id="52" w:name="_Toc324166534"/>
      <w:bookmarkStart w:id="53" w:name="_Toc23474"/>
      <w:bookmarkStart w:id="54" w:name="_Toc387594384"/>
      <w:bookmarkStart w:id="55" w:name="_Toc387878473"/>
      <w:bookmarkStart w:id="56" w:name="_Toc387878620"/>
      <w:bookmarkStart w:id="57" w:name="_Toc387904975"/>
      <w:bookmarkStart w:id="58" w:name="_Toc388008631"/>
      <w:bookmarkStart w:id="59" w:name="_Toc388086728"/>
      <w:bookmarkStart w:id="60" w:name="_Toc388107143"/>
      <w:bookmarkStart w:id="61" w:name="_Toc388048287"/>
      <w:bookmarkStart w:id="62" w:name="_Toc388082396"/>
      <w:bookmarkStart w:id="63" w:name="_Toc101684429"/>
      <w:r w:rsidRPr="00C64315">
        <w:rPr>
          <w:color w:val="auto"/>
        </w:rPr>
        <w:t xml:space="preserve">1.4  </w:t>
      </w:r>
      <w:bookmarkEnd w:id="52"/>
      <w:bookmarkEnd w:id="53"/>
      <w:r w:rsidR="0009391F" w:rsidRPr="00C64315">
        <w:rPr>
          <w:rFonts w:hint="eastAsia"/>
          <w:color w:val="auto"/>
        </w:rPr>
        <w:t>小程序</w:t>
      </w:r>
      <w:r w:rsidR="00E5379E">
        <w:rPr>
          <w:rFonts w:hint="eastAsia"/>
          <w:color w:val="auto"/>
        </w:rPr>
        <w:t>实现</w:t>
      </w:r>
      <w:r w:rsidRPr="00C64315">
        <w:rPr>
          <w:color w:val="auto"/>
        </w:rPr>
        <w:t>的特点</w:t>
      </w:r>
      <w:bookmarkEnd w:id="54"/>
      <w:bookmarkEnd w:id="55"/>
      <w:bookmarkEnd w:id="56"/>
      <w:bookmarkEnd w:id="57"/>
      <w:bookmarkEnd w:id="58"/>
      <w:bookmarkEnd w:id="59"/>
      <w:bookmarkEnd w:id="60"/>
      <w:bookmarkEnd w:id="61"/>
      <w:bookmarkEnd w:id="62"/>
      <w:bookmarkEnd w:id="63"/>
    </w:p>
    <w:p w:rsidR="007B3A79" w:rsidRPr="00C64315" w:rsidRDefault="007B3A79" w:rsidP="007B3A79">
      <w:pPr>
        <w:pStyle w:val="af9"/>
        <w:tabs>
          <w:tab w:val="clear" w:pos="357"/>
          <w:tab w:val="left" w:pos="465"/>
        </w:tabs>
        <w:ind w:firstLine="480"/>
      </w:pPr>
      <w:r w:rsidRPr="00C64315">
        <w:t>本系统提供给管理员</w:t>
      </w:r>
      <w:r w:rsidR="005A18F7" w:rsidRPr="00C64315">
        <w:t>对</w:t>
      </w:r>
      <w:r w:rsidR="0009391F" w:rsidRPr="00C64315">
        <w:rPr>
          <w:rFonts w:hint="eastAsia"/>
        </w:rPr>
        <w:t>首页、个人中心、医生管理、用户管理、健康信息管理、健康评估管理、在线留言、系统管理</w:t>
      </w:r>
      <w:r w:rsidR="005A18F7" w:rsidRPr="00C64315">
        <w:rPr>
          <w:rFonts w:hint="eastAsia"/>
        </w:rPr>
        <w:t>等</w:t>
      </w:r>
      <w:r w:rsidRPr="00C64315">
        <w:t>诸多功能</w:t>
      </w:r>
      <w:r w:rsidR="005A18F7" w:rsidRPr="00C64315">
        <w:t>进行管理</w:t>
      </w:r>
      <w:r w:rsidRPr="00C64315">
        <w:t>。本系统对于用户输入的任何信息都进行了一定的验证，为管理员操作提高了效率，也使其数据安全性得到了保障。</w:t>
      </w:r>
    </w:p>
    <w:p w:rsidR="007B3A79" w:rsidRPr="00C64315" w:rsidRDefault="007B3A79" w:rsidP="007B3A79">
      <w:pPr>
        <w:pStyle w:val="23"/>
        <w:spacing w:line="360" w:lineRule="auto"/>
        <w:rPr>
          <w:color w:val="auto"/>
        </w:rPr>
      </w:pPr>
      <w:bookmarkStart w:id="64" w:name="_Toc261171591"/>
      <w:bookmarkStart w:id="65" w:name="_Toc261171689"/>
      <w:bookmarkStart w:id="66" w:name="_Toc261178955"/>
      <w:bookmarkStart w:id="67" w:name="_Toc324166535"/>
      <w:bookmarkStart w:id="68" w:name="_Toc1230"/>
      <w:bookmarkStart w:id="69" w:name="_Toc387594385"/>
      <w:bookmarkStart w:id="70" w:name="_Toc387878474"/>
      <w:bookmarkStart w:id="71" w:name="_Toc387878621"/>
      <w:bookmarkStart w:id="72" w:name="_Toc387904976"/>
      <w:bookmarkStart w:id="73" w:name="_Toc388008632"/>
      <w:bookmarkStart w:id="74" w:name="_Toc388048288"/>
      <w:bookmarkStart w:id="75" w:name="_Toc388082397"/>
      <w:bookmarkStart w:id="76" w:name="_Toc388086729"/>
      <w:bookmarkStart w:id="77" w:name="_Toc388107144"/>
      <w:bookmarkStart w:id="78" w:name="_Toc101684430"/>
      <w:r w:rsidRPr="00C64315">
        <w:rPr>
          <w:color w:val="auto"/>
        </w:rPr>
        <w:t>1.</w:t>
      </w:r>
      <w:bookmarkEnd w:id="64"/>
      <w:bookmarkEnd w:id="65"/>
      <w:r w:rsidRPr="00C64315">
        <w:rPr>
          <w:color w:val="auto"/>
        </w:rPr>
        <w:t>5  本文的组织</w:t>
      </w:r>
      <w:bookmarkEnd w:id="66"/>
      <w:r w:rsidRPr="00C64315">
        <w:rPr>
          <w:color w:val="auto"/>
        </w:rPr>
        <w:t>结构</w:t>
      </w:r>
      <w:bookmarkEnd w:id="67"/>
      <w:bookmarkEnd w:id="68"/>
      <w:bookmarkEnd w:id="69"/>
      <w:bookmarkEnd w:id="70"/>
      <w:bookmarkEnd w:id="71"/>
      <w:bookmarkEnd w:id="72"/>
      <w:bookmarkEnd w:id="73"/>
      <w:bookmarkEnd w:id="74"/>
      <w:bookmarkEnd w:id="75"/>
      <w:bookmarkEnd w:id="76"/>
      <w:bookmarkEnd w:id="77"/>
      <w:bookmarkEnd w:id="78"/>
    </w:p>
    <w:p w:rsidR="007B3A79" w:rsidRPr="00C64315" w:rsidRDefault="007B3A79" w:rsidP="007B3A79">
      <w:pPr>
        <w:pStyle w:val="af9"/>
        <w:tabs>
          <w:tab w:val="clear" w:pos="357"/>
          <w:tab w:val="left" w:pos="360"/>
        </w:tabs>
        <w:ind w:firstLine="480"/>
      </w:pPr>
      <w:r w:rsidRPr="00C64315">
        <w:t>本文的组织结构如下：</w:t>
      </w:r>
    </w:p>
    <w:p w:rsidR="007B3A79" w:rsidRPr="00C64315" w:rsidRDefault="007B3A79" w:rsidP="007B3A79">
      <w:pPr>
        <w:pStyle w:val="af9"/>
        <w:tabs>
          <w:tab w:val="clear" w:pos="357"/>
        </w:tabs>
        <w:ind w:firstLine="480"/>
      </w:pPr>
      <w:r w:rsidRPr="00C64315">
        <w:t>1</w:t>
      </w:r>
      <w:r w:rsidRPr="00C64315">
        <w:t>、绪论。综述了本文的研究背景，分析了</w:t>
      </w:r>
      <w:r w:rsidR="00090329" w:rsidRPr="00C64315">
        <w:rPr>
          <w:rFonts w:hint="eastAsia"/>
        </w:rPr>
        <w:t>“</w:t>
      </w:r>
      <w:r w:rsidR="0009391F" w:rsidRPr="00C64315">
        <w:rPr>
          <w:rFonts w:hint="eastAsia"/>
        </w:rPr>
        <w:t>健康早知道</w:t>
      </w:r>
      <w:r w:rsidR="00090329" w:rsidRPr="00C64315">
        <w:rPr>
          <w:rFonts w:hint="eastAsia"/>
        </w:rPr>
        <w:t>”</w:t>
      </w:r>
      <w:r w:rsidR="0009391F" w:rsidRPr="00C64315">
        <w:rPr>
          <w:rFonts w:hint="eastAsia"/>
        </w:rPr>
        <w:t>微信小程序</w:t>
      </w:r>
      <w:r w:rsidRPr="00C64315">
        <w:t>的结构；更好的从用户的角度出发，发现当今</w:t>
      </w:r>
      <w:r w:rsidR="00090329" w:rsidRPr="00C64315">
        <w:rPr>
          <w:rFonts w:hint="eastAsia"/>
        </w:rPr>
        <w:t>“</w:t>
      </w:r>
      <w:r w:rsidR="0009391F" w:rsidRPr="00C64315">
        <w:rPr>
          <w:rFonts w:hint="eastAsia"/>
        </w:rPr>
        <w:t>健康早知道</w:t>
      </w:r>
      <w:r w:rsidR="00090329" w:rsidRPr="00C64315">
        <w:rPr>
          <w:rFonts w:hint="eastAsia"/>
        </w:rPr>
        <w:t>”</w:t>
      </w:r>
      <w:r w:rsidR="0009391F" w:rsidRPr="00C64315">
        <w:rPr>
          <w:rFonts w:hint="eastAsia"/>
        </w:rPr>
        <w:t>微信小程序</w:t>
      </w:r>
      <w:r w:rsidRPr="00C64315">
        <w:t>中的不足，同时要指出本次系统中的特色。</w:t>
      </w:r>
    </w:p>
    <w:p w:rsidR="007B3A79" w:rsidRPr="00C64315" w:rsidRDefault="007B3A79" w:rsidP="007B3A79">
      <w:pPr>
        <w:pStyle w:val="af9"/>
        <w:tabs>
          <w:tab w:val="clear" w:pos="357"/>
        </w:tabs>
        <w:ind w:firstLineChars="150" w:firstLine="360"/>
      </w:pPr>
      <w:r w:rsidRPr="00C64315">
        <w:t xml:space="preserve"> 2</w:t>
      </w:r>
      <w:r w:rsidRPr="00C64315">
        <w:t>、</w:t>
      </w:r>
      <w:r w:rsidR="005A18F7" w:rsidRPr="00C64315">
        <w:t>对</w:t>
      </w:r>
      <w:r w:rsidRPr="00C64315">
        <w:t>系统</w:t>
      </w:r>
      <w:r w:rsidR="005A18F7" w:rsidRPr="00C64315">
        <w:t>主要的使用技术，</w:t>
      </w:r>
      <w:r w:rsidRPr="00C64315">
        <w:t>开发环境、环境配置的介绍。介绍了本次开发所用的系统开发环境</w:t>
      </w:r>
      <w:r w:rsidRPr="00C64315">
        <w:t>MyEclipse</w:t>
      </w:r>
      <w:r w:rsidRPr="00C64315">
        <w:t>，还介绍了</w:t>
      </w:r>
      <w:r w:rsidRPr="00C64315">
        <w:t>Tomcat</w:t>
      </w:r>
      <w:r w:rsidRPr="00C64315">
        <w:t>环境配置、</w:t>
      </w:r>
      <w:r w:rsidR="00564F2E" w:rsidRPr="00C64315">
        <w:rPr>
          <w:rFonts w:hint="eastAsia"/>
        </w:rPr>
        <w:t>SSM</w:t>
      </w:r>
      <w:r w:rsidR="00564F2E" w:rsidRPr="00C64315">
        <w:rPr>
          <w:rFonts w:hint="eastAsia"/>
        </w:rPr>
        <w:t>框架和</w:t>
      </w:r>
      <w:r w:rsidRPr="00C64315">
        <w:t>MySql</w:t>
      </w:r>
      <w:r w:rsidRPr="00C64315">
        <w:t>环境配置。</w:t>
      </w:r>
    </w:p>
    <w:p w:rsidR="007B3A79" w:rsidRPr="00C64315" w:rsidRDefault="007B3A79" w:rsidP="007B3A79">
      <w:pPr>
        <w:pStyle w:val="af9"/>
        <w:tabs>
          <w:tab w:val="clear" w:pos="357"/>
        </w:tabs>
        <w:ind w:firstLine="480"/>
      </w:pPr>
      <w:r w:rsidRPr="00C64315">
        <w:t>3</w:t>
      </w:r>
      <w:r w:rsidRPr="00C64315">
        <w:t>、系统的设计与实现。介绍了开发</w:t>
      </w:r>
      <w:r w:rsidR="00090329" w:rsidRPr="00C64315">
        <w:rPr>
          <w:rFonts w:hint="eastAsia"/>
        </w:rPr>
        <w:t>“</w:t>
      </w:r>
      <w:r w:rsidR="0009391F" w:rsidRPr="00C64315">
        <w:rPr>
          <w:rFonts w:hint="eastAsia"/>
        </w:rPr>
        <w:t>健康早知道</w:t>
      </w:r>
      <w:r w:rsidR="00090329" w:rsidRPr="00C64315">
        <w:rPr>
          <w:rFonts w:hint="eastAsia"/>
        </w:rPr>
        <w:t>”</w:t>
      </w:r>
      <w:r w:rsidR="0009391F" w:rsidRPr="00C64315">
        <w:rPr>
          <w:rFonts w:hint="eastAsia"/>
        </w:rPr>
        <w:t>微信小程序</w:t>
      </w:r>
      <w:r w:rsidRPr="00C64315">
        <w:t>的思路并进行了需求分析，在需求分析的基础上进行了总体设计、详细设计以及数据库等相关方面介绍；该部分是全文的主旨。</w:t>
      </w:r>
    </w:p>
    <w:p w:rsidR="007B3A79" w:rsidRPr="00C64315" w:rsidRDefault="007B3A79" w:rsidP="007B3A79">
      <w:pPr>
        <w:pStyle w:val="af9"/>
        <w:tabs>
          <w:tab w:val="clear" w:pos="357"/>
        </w:tabs>
        <w:ind w:firstLine="480"/>
      </w:pPr>
      <w:r w:rsidRPr="00C64315">
        <w:t>4</w:t>
      </w:r>
      <w:r w:rsidRPr="00C64315">
        <w:t>、系统功能模块具体实现。对开发中一些主要具体功能的实现进行描述。涉及到数据库、页面参数传递等相关知识。</w:t>
      </w:r>
    </w:p>
    <w:p w:rsidR="002A593E" w:rsidRPr="00C64315" w:rsidRDefault="007B3A79" w:rsidP="007B3A79">
      <w:pPr>
        <w:pStyle w:val="af9"/>
        <w:tabs>
          <w:tab w:val="clear" w:pos="357"/>
        </w:tabs>
        <w:ind w:firstLine="480"/>
      </w:pPr>
      <w:r w:rsidRPr="00C64315">
        <w:t>5</w:t>
      </w:r>
      <w:r w:rsidRPr="00C64315">
        <w:t>、</w:t>
      </w:r>
      <w:r w:rsidR="002A593E" w:rsidRPr="00C64315">
        <w:rPr>
          <w:rFonts w:ascii="宋体" w:hAnsi="宋体" w:cs="宋体"/>
          <w:szCs w:val="21"/>
        </w:rPr>
        <w:t>对系统进行测试；</w:t>
      </w:r>
    </w:p>
    <w:p w:rsidR="007B3A79" w:rsidRPr="00C64315" w:rsidRDefault="002A593E" w:rsidP="007B3A79">
      <w:pPr>
        <w:pStyle w:val="af9"/>
        <w:tabs>
          <w:tab w:val="clear" w:pos="357"/>
        </w:tabs>
        <w:ind w:firstLine="480"/>
      </w:pPr>
      <w:r w:rsidRPr="00C64315">
        <w:rPr>
          <w:rFonts w:hint="eastAsia"/>
        </w:rPr>
        <w:t>6</w:t>
      </w:r>
      <w:r w:rsidRPr="00C64315">
        <w:t>、</w:t>
      </w:r>
      <w:r w:rsidR="007B3A79" w:rsidRPr="00C64315">
        <w:t>总结</w:t>
      </w:r>
      <w:r w:rsidRPr="00C64315">
        <w:t>；</w:t>
      </w:r>
      <w:r w:rsidR="007B3A79" w:rsidRPr="00C64315">
        <w:t>对整个论文及设计过程进行总结，指出系统设计过程设计中存在的</w:t>
      </w:r>
      <w:bookmarkStart w:id="79" w:name="_Toc261171690"/>
      <w:bookmarkStart w:id="80" w:name="_Toc261178956"/>
      <w:r w:rsidR="007B3A79" w:rsidRPr="00C64315">
        <w:t>不足；</w:t>
      </w:r>
      <w:r w:rsidR="007B3A79" w:rsidRPr="00C64315">
        <w:lastRenderedPageBreak/>
        <w:t>后期还有待完善的地方等。</w:t>
      </w:r>
    </w:p>
    <w:bookmarkEnd w:id="79"/>
    <w:bookmarkEnd w:id="80"/>
    <w:p w:rsidR="007B3A79" w:rsidRPr="00C64315" w:rsidRDefault="007B3A79" w:rsidP="00211578">
      <w:pPr>
        <w:pStyle w:val="1"/>
        <w:rPr>
          <w:rStyle w:val="1Char1"/>
        </w:rPr>
      </w:pPr>
      <w:r w:rsidRPr="00C64315">
        <w:br w:type="page"/>
      </w:r>
      <w:bookmarkStart w:id="81" w:name="_Toc22001"/>
      <w:bookmarkStart w:id="82" w:name="_Toc387594386"/>
      <w:bookmarkStart w:id="83" w:name="_Toc387878475"/>
      <w:bookmarkStart w:id="84" w:name="_Toc387878622"/>
      <w:bookmarkStart w:id="85" w:name="_Toc387904977"/>
      <w:bookmarkStart w:id="86" w:name="_Toc388008633"/>
      <w:bookmarkStart w:id="87" w:name="_Toc388048289"/>
      <w:bookmarkStart w:id="88" w:name="_Toc388082398"/>
      <w:bookmarkStart w:id="89" w:name="_Toc388086730"/>
      <w:bookmarkStart w:id="90" w:name="_Toc388107145"/>
      <w:bookmarkStart w:id="91" w:name="_Toc101684431"/>
      <w:bookmarkEnd w:id="7"/>
      <w:bookmarkEnd w:id="8"/>
      <w:bookmarkEnd w:id="9"/>
      <w:bookmarkEnd w:id="10"/>
      <w:r w:rsidR="00211578" w:rsidRPr="00C64315">
        <w:rPr>
          <w:rStyle w:val="1Char1"/>
        </w:rPr>
        <w:lastRenderedPageBreak/>
        <w:t>第二章</w:t>
      </w:r>
      <w:r w:rsidRPr="00C64315">
        <w:rPr>
          <w:rStyle w:val="1Char1"/>
        </w:rPr>
        <w:t>开发技术与环境配置</w:t>
      </w:r>
      <w:bookmarkEnd w:id="81"/>
      <w:bookmarkEnd w:id="82"/>
      <w:bookmarkEnd w:id="83"/>
      <w:bookmarkEnd w:id="84"/>
      <w:bookmarkEnd w:id="85"/>
      <w:bookmarkEnd w:id="86"/>
      <w:bookmarkEnd w:id="87"/>
      <w:bookmarkEnd w:id="88"/>
      <w:bookmarkEnd w:id="89"/>
      <w:bookmarkEnd w:id="90"/>
      <w:bookmarkEnd w:id="91"/>
    </w:p>
    <w:p w:rsidR="007B3A79" w:rsidRPr="00C64315" w:rsidRDefault="007B3A79" w:rsidP="007B3A79">
      <w:pPr>
        <w:spacing w:line="360" w:lineRule="auto"/>
        <w:ind w:firstLineChars="200" w:firstLine="480"/>
      </w:pPr>
      <w:r w:rsidRPr="00C64315">
        <w:t>以</w:t>
      </w:r>
      <w:r w:rsidRPr="00C64315">
        <w:t>Java</w:t>
      </w:r>
      <w:r w:rsidRPr="00C64315">
        <w:t>语言为开发工具，利用了当前先进的</w:t>
      </w:r>
      <w:r w:rsidRPr="00C64315">
        <w:t>SS</w:t>
      </w:r>
      <w:r w:rsidR="00564F2E" w:rsidRPr="00C64315">
        <w:rPr>
          <w:rFonts w:hint="eastAsia"/>
        </w:rPr>
        <w:t>M</w:t>
      </w:r>
      <w:r w:rsidRPr="00C64315">
        <w:t>框架，以</w:t>
      </w:r>
      <w:r w:rsidRPr="00C64315">
        <w:t>MyEclipse10</w:t>
      </w:r>
      <w:r w:rsidRPr="00C64315">
        <w:t>为系统开发工具，</w:t>
      </w:r>
      <w:r w:rsidRPr="00C64315">
        <w:t>MySQL</w:t>
      </w:r>
      <w:r w:rsidRPr="00C64315">
        <w:t>为后台数据库，开发的一个</w:t>
      </w:r>
      <w:r w:rsidR="00090329" w:rsidRPr="00C64315">
        <w:rPr>
          <w:rFonts w:hint="eastAsia"/>
        </w:rPr>
        <w:t>“</w:t>
      </w:r>
      <w:r w:rsidR="0009391F" w:rsidRPr="00C64315">
        <w:rPr>
          <w:rFonts w:hint="eastAsia"/>
        </w:rPr>
        <w:t>健康早知道</w:t>
      </w:r>
      <w:r w:rsidR="00090329" w:rsidRPr="00C64315">
        <w:rPr>
          <w:rFonts w:hint="eastAsia"/>
        </w:rPr>
        <w:t>”</w:t>
      </w:r>
      <w:r w:rsidR="0009391F" w:rsidRPr="00C64315">
        <w:rPr>
          <w:rFonts w:hint="eastAsia"/>
        </w:rPr>
        <w:t>微信小程序</w:t>
      </w:r>
      <w:r w:rsidRPr="00C64315">
        <w:t>。</w:t>
      </w:r>
    </w:p>
    <w:p w:rsidR="007B3A79" w:rsidRPr="00C64315" w:rsidRDefault="007B3A79" w:rsidP="00211578">
      <w:pPr>
        <w:pStyle w:val="2"/>
        <w:spacing w:before="120"/>
      </w:pPr>
      <w:bookmarkStart w:id="92" w:name="_Toc387878476"/>
      <w:bookmarkStart w:id="93" w:name="_Toc387878623"/>
      <w:bookmarkStart w:id="94" w:name="_Toc387904978"/>
      <w:bookmarkStart w:id="95" w:name="_Toc388008634"/>
      <w:bookmarkStart w:id="96" w:name="_Toc388048290"/>
      <w:bookmarkStart w:id="97" w:name="_Toc388082399"/>
      <w:bookmarkStart w:id="98" w:name="_Toc388086731"/>
      <w:bookmarkStart w:id="99" w:name="_Toc388107146"/>
      <w:bookmarkStart w:id="100" w:name="_Toc101684432"/>
      <w:r w:rsidRPr="00C64315">
        <w:t xml:space="preserve">2.1 </w:t>
      </w:r>
      <w:bookmarkEnd w:id="92"/>
      <w:bookmarkEnd w:id="93"/>
      <w:bookmarkEnd w:id="94"/>
      <w:bookmarkEnd w:id="95"/>
      <w:bookmarkEnd w:id="96"/>
      <w:bookmarkEnd w:id="97"/>
      <w:bookmarkEnd w:id="98"/>
      <w:bookmarkEnd w:id="99"/>
      <w:r w:rsidR="002A593E" w:rsidRPr="00C64315">
        <w:rPr>
          <w:rFonts w:hint="eastAsia"/>
        </w:rPr>
        <w:t>Java语言简介</w:t>
      </w:r>
      <w:bookmarkEnd w:id="100"/>
    </w:p>
    <w:p w:rsidR="002A593E" w:rsidRPr="00C64315" w:rsidRDefault="002A593E" w:rsidP="002A593E">
      <w:pPr>
        <w:pStyle w:val="afff3"/>
        <w:ind w:firstLine="480"/>
        <w:rPr>
          <w:color w:val="auto"/>
        </w:rPr>
      </w:pPr>
      <w:bookmarkStart w:id="101" w:name="_Toc388008635"/>
      <w:bookmarkStart w:id="102" w:name="_Toc387878477"/>
      <w:bookmarkStart w:id="103" w:name="_Toc387878624"/>
      <w:bookmarkStart w:id="104" w:name="_Toc387904979"/>
      <w:r w:rsidRPr="00C64315">
        <w:rPr>
          <w:rFonts w:hint="eastAsia"/>
          <w:color w:val="auto"/>
        </w:rPr>
        <w:t>Java</w:t>
      </w:r>
      <w:r w:rsidRPr="00C64315">
        <w:rPr>
          <w:rFonts w:hint="eastAsia"/>
          <w:color w:val="auto"/>
        </w:rPr>
        <w:t>是由</w:t>
      </w:r>
      <w:r w:rsidRPr="00C64315">
        <w:rPr>
          <w:rFonts w:hint="eastAsia"/>
          <w:color w:val="auto"/>
        </w:rPr>
        <w:t>SUN</w:t>
      </w:r>
      <w:r w:rsidRPr="00C64315">
        <w:rPr>
          <w:rFonts w:hint="eastAsia"/>
          <w:color w:val="auto"/>
        </w:rPr>
        <w:t>公司推出，该公司于</w:t>
      </w:r>
      <w:r w:rsidRPr="00C64315">
        <w:rPr>
          <w:rFonts w:hint="eastAsia"/>
          <w:color w:val="auto"/>
        </w:rPr>
        <w:t>2010</w:t>
      </w:r>
      <w:r w:rsidRPr="00C64315">
        <w:rPr>
          <w:rFonts w:hint="eastAsia"/>
          <w:color w:val="auto"/>
        </w:rPr>
        <w:t>年被</w:t>
      </w:r>
      <w:r w:rsidRPr="00C64315">
        <w:rPr>
          <w:rFonts w:hint="eastAsia"/>
          <w:color w:val="auto"/>
        </w:rPr>
        <w:t>oracle</w:t>
      </w:r>
      <w:r w:rsidRPr="00C64315">
        <w:rPr>
          <w:rFonts w:hint="eastAsia"/>
          <w:color w:val="auto"/>
        </w:rPr>
        <w:t>公司收购。</w:t>
      </w:r>
      <w:r w:rsidRPr="00C64315">
        <w:rPr>
          <w:rFonts w:hint="eastAsia"/>
          <w:color w:val="auto"/>
        </w:rPr>
        <w:t>Java</w:t>
      </w:r>
      <w:r w:rsidRPr="00C64315">
        <w:rPr>
          <w:rFonts w:hint="eastAsia"/>
          <w:color w:val="auto"/>
        </w:rPr>
        <w:t>本是印度尼西亚的一个叫做爪洼岛的英文名称，也因此得来</w:t>
      </w:r>
      <w:r w:rsidRPr="00C64315">
        <w:rPr>
          <w:rFonts w:hint="eastAsia"/>
          <w:color w:val="auto"/>
        </w:rPr>
        <w:t>java</w:t>
      </w:r>
      <w:r w:rsidRPr="00C64315">
        <w:rPr>
          <w:rFonts w:hint="eastAsia"/>
          <w:color w:val="auto"/>
        </w:rPr>
        <w:t>是一杯正冒着热气咖啡的标识。</w:t>
      </w:r>
      <w:r w:rsidRPr="00C64315">
        <w:rPr>
          <w:rFonts w:hint="eastAsia"/>
          <w:color w:val="auto"/>
        </w:rPr>
        <w:t>Java</w:t>
      </w:r>
      <w:r w:rsidRPr="00C64315">
        <w:rPr>
          <w:rFonts w:hint="eastAsia"/>
          <w:color w:val="auto"/>
        </w:rPr>
        <w:t>语言在移动互联网的大背景下具备了显著的优势和广阔的前景，它是面向对象的，分布式的，动态的，具有平台无关性、安全性、健壮性。</w:t>
      </w:r>
      <w:r w:rsidRPr="00C64315">
        <w:rPr>
          <w:rFonts w:hint="eastAsia"/>
          <w:color w:val="auto"/>
        </w:rPr>
        <w:t>Java</w:t>
      </w:r>
      <w:r w:rsidRPr="00C64315">
        <w:rPr>
          <w:rFonts w:hint="eastAsia"/>
          <w:color w:val="auto"/>
        </w:rPr>
        <w:t>语言的基本语句语法和</w:t>
      </w:r>
      <w:r w:rsidRPr="00C64315">
        <w:rPr>
          <w:rFonts w:hint="eastAsia"/>
          <w:color w:val="auto"/>
        </w:rPr>
        <w:t>C++</w:t>
      </w:r>
      <w:r w:rsidRPr="00C64315">
        <w:rPr>
          <w:rFonts w:hint="eastAsia"/>
          <w:color w:val="auto"/>
        </w:rPr>
        <w:t>一样，但是它面向对象的技术更加彻底，因为</w:t>
      </w:r>
      <w:r w:rsidRPr="00C64315">
        <w:rPr>
          <w:rFonts w:hint="eastAsia"/>
          <w:color w:val="auto"/>
        </w:rPr>
        <w:t>Java</w:t>
      </w:r>
      <w:r w:rsidRPr="00C64315">
        <w:rPr>
          <w:rFonts w:hint="eastAsia"/>
          <w:color w:val="auto"/>
        </w:rPr>
        <w:t>要求将所有的内容都必须封装成类，把类作为程序的基本单位。由于不允许类外有变量、方法。</w:t>
      </w:r>
      <w:r w:rsidRPr="00C64315">
        <w:rPr>
          <w:rFonts w:hint="eastAsia"/>
          <w:color w:val="auto"/>
        </w:rPr>
        <w:t xml:space="preserve"> Java</w:t>
      </w:r>
      <w:r w:rsidRPr="00C64315">
        <w:rPr>
          <w:rFonts w:hint="eastAsia"/>
          <w:color w:val="auto"/>
        </w:rPr>
        <w:t>语言的分布式体现在数据分布和操作分布，它是面向网络的语言，可以处理</w:t>
      </w:r>
      <w:r w:rsidRPr="00C64315">
        <w:rPr>
          <w:rFonts w:hint="eastAsia"/>
          <w:color w:val="auto"/>
        </w:rPr>
        <w:t>TCP/IP</w:t>
      </w:r>
      <w:r w:rsidRPr="00C64315">
        <w:rPr>
          <w:rFonts w:hint="eastAsia"/>
          <w:color w:val="auto"/>
        </w:rPr>
        <w:t>协议，它也支持客户机</w:t>
      </w:r>
      <w:r w:rsidRPr="00C64315">
        <w:rPr>
          <w:rFonts w:hint="eastAsia"/>
          <w:color w:val="auto"/>
        </w:rPr>
        <w:t>/</w:t>
      </w:r>
      <w:r w:rsidRPr="00C64315">
        <w:rPr>
          <w:rFonts w:hint="eastAsia"/>
          <w:color w:val="auto"/>
        </w:rPr>
        <w:t>服务器的计算模式。</w:t>
      </w:r>
      <w:r w:rsidRPr="00C64315">
        <w:rPr>
          <w:rFonts w:hint="eastAsia"/>
          <w:color w:val="auto"/>
        </w:rPr>
        <w:t>Java</w:t>
      </w:r>
      <w:r w:rsidRPr="00C64315">
        <w:rPr>
          <w:rFonts w:hint="eastAsia"/>
          <w:color w:val="auto"/>
        </w:rPr>
        <w:t>语言的动态性是指类在运行时是动态安装的，使得</w:t>
      </w:r>
      <w:r w:rsidRPr="00C64315">
        <w:rPr>
          <w:rFonts w:hint="eastAsia"/>
          <w:color w:val="auto"/>
        </w:rPr>
        <w:t>Java</w:t>
      </w:r>
      <w:r w:rsidRPr="00C64315">
        <w:rPr>
          <w:rFonts w:hint="eastAsia"/>
          <w:color w:val="auto"/>
        </w:rPr>
        <w:t>可以动态的维护程序。</w:t>
      </w:r>
      <w:r w:rsidRPr="00C64315">
        <w:rPr>
          <w:rFonts w:hint="eastAsia"/>
          <w:color w:val="auto"/>
        </w:rPr>
        <w:t>Java</w:t>
      </w:r>
      <w:r w:rsidRPr="00C64315">
        <w:rPr>
          <w:rFonts w:hint="eastAsia"/>
          <w:color w:val="auto"/>
        </w:rPr>
        <w:t>不支持指针，对内存访问的所有操作都是通过对象实例化实现的，这样就避免了指针操作中易产生的错误，同时也预防了病毒对系统的破坏和威胁。</w:t>
      </w:r>
    </w:p>
    <w:p w:rsidR="007B3A79" w:rsidRPr="00C64315" w:rsidRDefault="002A593E" w:rsidP="002A593E">
      <w:pPr>
        <w:pStyle w:val="afff3"/>
        <w:ind w:firstLine="480"/>
        <w:rPr>
          <w:color w:val="auto"/>
        </w:rPr>
      </w:pPr>
      <w:r w:rsidRPr="00C64315">
        <w:rPr>
          <w:rFonts w:hint="eastAsia"/>
          <w:color w:val="auto"/>
        </w:rPr>
        <w:t>Java</w:t>
      </w:r>
      <w:r w:rsidRPr="00C64315">
        <w:rPr>
          <w:rFonts w:hint="eastAsia"/>
          <w:color w:val="auto"/>
        </w:rPr>
        <w:t>语言的编程风格与</w:t>
      </w:r>
      <w:r w:rsidRPr="00C64315">
        <w:rPr>
          <w:rFonts w:hint="eastAsia"/>
          <w:color w:val="auto"/>
        </w:rPr>
        <w:t>C</w:t>
      </w:r>
      <w:r w:rsidRPr="00C64315">
        <w:rPr>
          <w:rFonts w:hint="eastAsia"/>
          <w:color w:val="auto"/>
        </w:rPr>
        <w:t>语言非常接近，它继承了</w:t>
      </w:r>
      <w:r w:rsidRPr="00C64315">
        <w:rPr>
          <w:rFonts w:hint="eastAsia"/>
          <w:color w:val="auto"/>
        </w:rPr>
        <w:t>C++</w:t>
      </w:r>
      <w:r w:rsidRPr="00C64315">
        <w:rPr>
          <w:rFonts w:hint="eastAsia"/>
          <w:color w:val="auto"/>
        </w:rPr>
        <w:t>面向对象技术的核心，它面世之后发展迅速，非常流行，对高级</w:t>
      </w:r>
      <w:r w:rsidRPr="00C64315">
        <w:rPr>
          <w:rFonts w:hint="eastAsia"/>
          <w:color w:val="auto"/>
        </w:rPr>
        <w:t>C</w:t>
      </w:r>
      <w:r w:rsidRPr="00C64315">
        <w:rPr>
          <w:rFonts w:hint="eastAsia"/>
          <w:color w:val="auto"/>
        </w:rPr>
        <w:t>语言形成了很大的冲击。业内人士称之为“一次编译、到处执行”。当然</w:t>
      </w:r>
      <w:r w:rsidRPr="00C64315">
        <w:rPr>
          <w:rFonts w:hint="eastAsia"/>
          <w:color w:val="auto"/>
        </w:rPr>
        <w:t>java</w:t>
      </w:r>
      <w:r w:rsidRPr="00C64315">
        <w:rPr>
          <w:rFonts w:hint="eastAsia"/>
          <w:color w:val="auto"/>
        </w:rPr>
        <w:t>也有缺点，在每次执行编译后，字节码都需要消耗一定的时间，在某些程度上降低了性能。但是这并不影响</w:t>
      </w:r>
      <w:r w:rsidRPr="00C64315">
        <w:rPr>
          <w:rFonts w:hint="eastAsia"/>
          <w:color w:val="auto"/>
        </w:rPr>
        <w:t>java</w:t>
      </w:r>
      <w:r w:rsidRPr="00C64315">
        <w:rPr>
          <w:rFonts w:hint="eastAsia"/>
          <w:color w:val="auto"/>
        </w:rPr>
        <w:t>成为此次设计语言的选择。</w:t>
      </w:r>
      <w:r w:rsidRPr="00C64315">
        <w:rPr>
          <w:rFonts w:hint="eastAsia"/>
          <w:color w:val="auto"/>
        </w:rPr>
        <w:t>Java</w:t>
      </w:r>
      <w:r w:rsidRPr="00C64315">
        <w:rPr>
          <w:rFonts w:hint="eastAsia"/>
          <w:color w:val="auto"/>
        </w:rPr>
        <w:t>语言简单易学，使用它的编程时间短，功能性强，开发者学习起来更简便、更快。</w:t>
      </w:r>
    </w:p>
    <w:bookmarkEnd w:id="101"/>
    <w:bookmarkEnd w:id="102"/>
    <w:bookmarkEnd w:id="103"/>
    <w:bookmarkEnd w:id="104"/>
    <w:p w:rsidR="007B3A79" w:rsidRPr="00C64315" w:rsidRDefault="007B3A79" w:rsidP="00211578">
      <w:pPr>
        <w:pStyle w:val="2"/>
        <w:spacing w:before="120"/>
      </w:pPr>
      <w:r w:rsidRPr="00C64315">
        <w:t> </w:t>
      </w:r>
      <w:bookmarkStart w:id="105" w:name="_Toc388048292"/>
      <w:bookmarkStart w:id="106" w:name="_Toc388082401"/>
      <w:bookmarkStart w:id="107" w:name="_Toc388086733"/>
      <w:bookmarkStart w:id="108" w:name="_Toc388107148"/>
      <w:bookmarkStart w:id="109" w:name="_Toc101684433"/>
      <w:r w:rsidRPr="00C64315">
        <w:t>2.</w:t>
      </w:r>
      <w:r w:rsidR="00564F2E" w:rsidRPr="00C64315">
        <w:rPr>
          <w:rFonts w:hint="eastAsia"/>
        </w:rPr>
        <w:t>2</w:t>
      </w:r>
      <w:bookmarkEnd w:id="105"/>
      <w:bookmarkEnd w:id="106"/>
      <w:bookmarkEnd w:id="107"/>
      <w:bookmarkEnd w:id="108"/>
      <w:r w:rsidR="00E5379E" w:rsidRPr="00E5379E">
        <w:rPr>
          <w:rFonts w:hint="eastAsia"/>
        </w:rPr>
        <w:t>.微信开发者工具</w:t>
      </w:r>
      <w:bookmarkEnd w:id="109"/>
    </w:p>
    <w:p w:rsidR="007B3A79" w:rsidRPr="00C64315" w:rsidRDefault="00E5379E" w:rsidP="002A593E">
      <w:pPr>
        <w:pStyle w:val="afff3"/>
        <w:ind w:firstLine="480"/>
        <w:rPr>
          <w:color w:val="auto"/>
        </w:rPr>
      </w:pPr>
      <w:r w:rsidRPr="00E5379E">
        <w:rPr>
          <w:rFonts w:hint="eastAsia"/>
          <w:color w:val="auto"/>
        </w:rPr>
        <w:t>在传统</w:t>
      </w:r>
      <w:r w:rsidRPr="00E5379E">
        <w:rPr>
          <w:rFonts w:hint="eastAsia"/>
          <w:color w:val="auto"/>
        </w:rPr>
        <w:t>web</w:t>
      </w:r>
      <w:r w:rsidRPr="00E5379E">
        <w:rPr>
          <w:rFonts w:hint="eastAsia"/>
          <w:color w:val="auto"/>
        </w:rPr>
        <w:t>浏览器中，在加载</w:t>
      </w:r>
      <w:r w:rsidRPr="00E5379E">
        <w:rPr>
          <w:rFonts w:hint="eastAsia"/>
          <w:color w:val="auto"/>
        </w:rPr>
        <w:t>htm15</w:t>
      </w:r>
      <w:r w:rsidRPr="00E5379E">
        <w:rPr>
          <w:rFonts w:hint="eastAsia"/>
          <w:color w:val="auto"/>
        </w:rPr>
        <w:t>页面时先加载视图层的</w:t>
      </w:r>
      <w:r w:rsidRPr="00E5379E">
        <w:rPr>
          <w:rFonts w:hint="eastAsia"/>
          <w:color w:val="auto"/>
        </w:rPr>
        <w:t>html</w:t>
      </w:r>
      <w:r w:rsidRPr="00E5379E">
        <w:rPr>
          <w:rFonts w:hint="eastAsia"/>
          <w:color w:val="auto"/>
        </w:rPr>
        <w:t>和</w:t>
      </w:r>
      <w:r w:rsidRPr="00E5379E">
        <w:rPr>
          <w:rFonts w:hint="eastAsia"/>
          <w:color w:val="auto"/>
        </w:rPr>
        <w:t>css</w:t>
      </w:r>
      <w:r w:rsidRPr="00E5379E">
        <w:rPr>
          <w:rFonts w:hint="eastAsia"/>
          <w:color w:val="auto"/>
        </w:rPr>
        <w:t>，后加载逻辑层的</w:t>
      </w:r>
      <w:r w:rsidRPr="00E5379E">
        <w:rPr>
          <w:rFonts w:hint="eastAsia"/>
          <w:color w:val="auto"/>
        </w:rPr>
        <w:t>java script</w:t>
      </w:r>
      <w:r w:rsidRPr="00E5379E">
        <w:rPr>
          <w:rFonts w:hint="eastAsia"/>
          <w:color w:val="auto"/>
        </w:rPr>
        <w:t>，然后返回数据并在浏览器中展示页面。而微信开发者工具的系统层是基于</w:t>
      </w:r>
      <w:r w:rsidRPr="00E5379E">
        <w:rPr>
          <w:rFonts w:hint="eastAsia"/>
          <w:color w:val="auto"/>
        </w:rPr>
        <w:t>Native System</w:t>
      </w:r>
      <w:r w:rsidRPr="00E5379E">
        <w:rPr>
          <w:rFonts w:hint="eastAsia"/>
          <w:color w:val="auto"/>
        </w:rPr>
        <w:t>的，视图层和逻辑层会同时被加载。微信小程序的这种逻辑方式大大的优化了页面响应速度，减少了页面加载的等待时间，提高了用户体验。微信开发者工具可以实现同步本地文件，开发调试，编译预览，上传，发布等一整套流程。</w:t>
      </w:r>
    </w:p>
    <w:p w:rsidR="002A593E" w:rsidRPr="00C64315" w:rsidRDefault="002A593E" w:rsidP="002A593E">
      <w:pPr>
        <w:pStyle w:val="2"/>
        <w:spacing w:before="120"/>
      </w:pPr>
      <w:bookmarkStart w:id="110" w:name="_Toc101684434"/>
      <w:r w:rsidRPr="00C64315">
        <w:t>2.</w:t>
      </w:r>
      <w:r w:rsidRPr="00C64315">
        <w:rPr>
          <w:rFonts w:hint="eastAsia"/>
        </w:rPr>
        <w:t>3</w:t>
      </w:r>
      <w:r w:rsidR="00E5379E">
        <w:rPr>
          <w:rFonts w:hint="eastAsia"/>
        </w:rPr>
        <w:t xml:space="preserve"> </w:t>
      </w:r>
      <w:r w:rsidRPr="00C64315">
        <w:rPr>
          <w:rFonts w:hint="eastAsia"/>
        </w:rPr>
        <w:t>SSM框架</w:t>
      </w:r>
      <w:bookmarkEnd w:id="110"/>
    </w:p>
    <w:p w:rsidR="002A593E" w:rsidRPr="00C64315" w:rsidRDefault="00E5379E" w:rsidP="002A593E">
      <w:pPr>
        <w:pStyle w:val="afff3"/>
        <w:ind w:firstLine="480"/>
        <w:rPr>
          <w:color w:val="auto"/>
        </w:rPr>
      </w:pPr>
      <w:r w:rsidRPr="009511EF">
        <w:rPr>
          <w:bCs/>
          <w:snapToGrid w:val="0"/>
        </w:rPr>
        <w:t>开发信息管理系统的主流框架是</w:t>
      </w:r>
      <w:r w:rsidRPr="009511EF">
        <w:rPr>
          <w:bCs/>
          <w:snapToGrid w:val="0"/>
        </w:rPr>
        <w:t>SSM</w:t>
      </w:r>
      <w:r w:rsidRPr="009511EF">
        <w:rPr>
          <w:bCs/>
          <w:snapToGrid w:val="0"/>
        </w:rPr>
        <w:t>（</w:t>
      </w:r>
      <w:r w:rsidRPr="009511EF">
        <w:rPr>
          <w:bCs/>
          <w:snapToGrid w:val="0"/>
        </w:rPr>
        <w:t>Spring + Spring MVC + MyBatis</w:t>
      </w:r>
      <w:r w:rsidRPr="009511EF">
        <w:rPr>
          <w:bCs/>
          <w:snapToGrid w:val="0"/>
        </w:rPr>
        <w:t>），</w:t>
      </w:r>
      <w:r w:rsidRPr="009511EF">
        <w:rPr>
          <w:bCs/>
          <w:snapToGrid w:val="0"/>
        </w:rPr>
        <w:t>SSM</w:t>
      </w:r>
      <w:r w:rsidRPr="009511EF">
        <w:rPr>
          <w:bCs/>
          <w:snapToGrid w:val="0"/>
        </w:rPr>
        <w:t>框架</w:t>
      </w:r>
      <w:r w:rsidRPr="009511EF">
        <w:t>web</w:t>
      </w:r>
      <w:r w:rsidRPr="009511EF">
        <w:t>层使用</w:t>
      </w:r>
      <w:r w:rsidRPr="009511EF">
        <w:t>Spring MVC</w:t>
      </w:r>
      <w:r w:rsidRPr="009511EF">
        <w:t>框架，使传输前后端数据变得简单；对于业务层使用</w:t>
      </w:r>
      <w:r w:rsidRPr="00EA5523">
        <w:t>Spring</w:t>
      </w:r>
      <w:r w:rsidRPr="00EA5523">
        <w:t>作为轻量级控制反转和面向切面的容器框架；对</w:t>
      </w:r>
      <w:r w:rsidRPr="009511EF">
        <w:t>于相关</w:t>
      </w:r>
      <w:r w:rsidRPr="009511EF">
        <w:t>SQL</w:t>
      </w:r>
      <w:r w:rsidRPr="009511EF">
        <w:t>操作，采用</w:t>
      </w:r>
      <w:r w:rsidRPr="009511EF">
        <w:t>Mybatis</w:t>
      </w:r>
      <w:r w:rsidRPr="009511EF">
        <w:t>作为持</w:t>
      </w:r>
      <w:r w:rsidRPr="009511EF">
        <w:lastRenderedPageBreak/>
        <w:t>久层框架，对</w:t>
      </w:r>
      <w:r w:rsidRPr="009511EF">
        <w:t>JDBC</w:t>
      </w:r>
      <w:r w:rsidRPr="009511EF">
        <w:t>进行封装，使得数据库的底层面向开发者操作处于一种透明状态。</w:t>
      </w:r>
    </w:p>
    <w:p w:rsidR="002A593E" w:rsidRPr="00C64315" w:rsidRDefault="002A593E" w:rsidP="002A593E">
      <w:pPr>
        <w:pStyle w:val="afff3"/>
        <w:ind w:firstLine="480"/>
        <w:rPr>
          <w:color w:val="auto"/>
        </w:rPr>
      </w:pPr>
    </w:p>
    <w:p w:rsidR="007B3A79" w:rsidRPr="00C64315" w:rsidRDefault="007B3A79" w:rsidP="00211578">
      <w:pPr>
        <w:pStyle w:val="2"/>
        <w:spacing w:before="120"/>
      </w:pPr>
      <w:bookmarkStart w:id="111" w:name="_Toc324166538"/>
      <w:bookmarkStart w:id="112" w:name="_Toc13137"/>
      <w:bookmarkStart w:id="113" w:name="_Toc387594387"/>
      <w:bookmarkStart w:id="114" w:name="_Toc387878479"/>
      <w:bookmarkStart w:id="115" w:name="_Toc387878625"/>
      <w:bookmarkStart w:id="116" w:name="_Toc387904980"/>
      <w:bookmarkStart w:id="117" w:name="_Toc388008636"/>
      <w:bookmarkStart w:id="118" w:name="_Toc388048293"/>
      <w:bookmarkStart w:id="119" w:name="_Toc388082402"/>
      <w:bookmarkStart w:id="120" w:name="_Toc388086734"/>
      <w:bookmarkStart w:id="121" w:name="_Toc388107149"/>
      <w:bookmarkStart w:id="122" w:name="_Toc101684435"/>
      <w:r w:rsidRPr="00C64315">
        <w:t>2.</w:t>
      </w:r>
      <w:r w:rsidR="002A593E" w:rsidRPr="00C64315">
        <w:rPr>
          <w:rFonts w:hint="eastAsia"/>
        </w:rPr>
        <w:t>4</w:t>
      </w:r>
      <w:r w:rsidR="00E5379E">
        <w:t xml:space="preserve"> </w:t>
      </w:r>
      <w:r w:rsidRPr="00C64315">
        <w:t>MySQL环境配置</w:t>
      </w:r>
      <w:bookmarkEnd w:id="111"/>
      <w:bookmarkEnd w:id="112"/>
      <w:bookmarkEnd w:id="113"/>
      <w:bookmarkEnd w:id="114"/>
      <w:bookmarkEnd w:id="115"/>
      <w:bookmarkEnd w:id="116"/>
      <w:bookmarkEnd w:id="117"/>
      <w:bookmarkEnd w:id="118"/>
      <w:bookmarkEnd w:id="119"/>
      <w:bookmarkEnd w:id="120"/>
      <w:bookmarkEnd w:id="121"/>
      <w:bookmarkEnd w:id="122"/>
    </w:p>
    <w:p w:rsidR="007B3A79" w:rsidRPr="00C64315" w:rsidRDefault="007B3A79" w:rsidP="002A593E">
      <w:pPr>
        <w:pStyle w:val="afff3"/>
        <w:ind w:firstLine="480"/>
        <w:rPr>
          <w:color w:val="auto"/>
        </w:rPr>
      </w:pPr>
      <w:bookmarkStart w:id="123" w:name="_Toc387878480"/>
      <w:r w:rsidRPr="00C64315">
        <w:rPr>
          <w:rFonts w:hint="eastAsia"/>
          <w:color w:val="auto"/>
        </w:rPr>
        <w:t>（</w:t>
      </w:r>
      <w:r w:rsidRPr="00C64315">
        <w:rPr>
          <w:rFonts w:hint="eastAsia"/>
          <w:color w:val="auto"/>
        </w:rPr>
        <w:t>1</w:t>
      </w:r>
      <w:r w:rsidRPr="00C64315">
        <w:rPr>
          <w:rFonts w:hint="eastAsia"/>
          <w:color w:val="auto"/>
        </w:rPr>
        <w:t>）</w:t>
      </w:r>
      <w:r w:rsidRPr="00C64315">
        <w:rPr>
          <w:color w:val="auto"/>
        </w:rPr>
        <w:t>本系统的数据使用的是</w:t>
      </w:r>
      <w:r w:rsidRPr="00C64315">
        <w:rPr>
          <w:color w:val="auto"/>
        </w:rPr>
        <w:t>MySQL,</w:t>
      </w:r>
      <w:r w:rsidRPr="00C64315">
        <w:rPr>
          <w:color w:val="auto"/>
        </w:rPr>
        <w:t>所以要将</w:t>
      </w:r>
      <w:r w:rsidRPr="00C64315">
        <w:rPr>
          <w:color w:val="auto"/>
        </w:rPr>
        <w:t>MySQL</w:t>
      </w:r>
      <w:r w:rsidRPr="00C64315">
        <w:rPr>
          <w:color w:val="auto"/>
        </w:rPr>
        <w:t>安装到指定目录，如果下载的是非安装的</w:t>
      </w:r>
      <w:r w:rsidRPr="00C64315">
        <w:rPr>
          <w:color w:val="auto"/>
        </w:rPr>
        <w:t>MySQL</w:t>
      </w:r>
      <w:r w:rsidRPr="00C64315">
        <w:rPr>
          <w:color w:val="auto"/>
        </w:rPr>
        <w:t>压缩包，直接解压到指定目录就可以了。然后点击</w:t>
      </w:r>
      <w:r w:rsidRPr="00C64315">
        <w:rPr>
          <w:color w:val="auto"/>
        </w:rPr>
        <w:t>C:\Program Files\MySQL\bin\winMySQLadmin.exe</w:t>
      </w:r>
      <w:r w:rsidRPr="00C64315">
        <w:rPr>
          <w:color w:val="auto"/>
        </w:rPr>
        <w:t>这个文件其中</w:t>
      </w:r>
      <w:r w:rsidRPr="00C64315">
        <w:rPr>
          <w:color w:val="auto"/>
        </w:rPr>
        <w:t>C:\Program Files\MySQL</w:t>
      </w:r>
      <w:r w:rsidRPr="00C64315">
        <w:rPr>
          <w:color w:val="auto"/>
        </w:rPr>
        <w:t>是</w:t>
      </w:r>
      <w:r w:rsidRPr="00C64315">
        <w:rPr>
          <w:color w:val="auto"/>
        </w:rPr>
        <w:t>MySQL</w:t>
      </w:r>
      <w:r w:rsidRPr="00C64315">
        <w:rPr>
          <w:color w:val="auto"/>
        </w:rPr>
        <w:t>安装目录。输入</w:t>
      </w:r>
      <w:r w:rsidRPr="00C64315">
        <w:rPr>
          <w:color w:val="auto"/>
        </w:rPr>
        <w:t>winMySQLadmin</w:t>
      </w:r>
      <w:r w:rsidRPr="00C64315">
        <w:rPr>
          <w:color w:val="auto"/>
        </w:rPr>
        <w:t>的初始用户、密码（注：这不是</w:t>
      </w:r>
      <w:r w:rsidRPr="00C64315">
        <w:rPr>
          <w:color w:val="auto"/>
        </w:rPr>
        <w:t>MySQL</w:t>
      </w:r>
      <w:r w:rsidRPr="00C64315">
        <w:rPr>
          <w:color w:val="auto"/>
        </w:rPr>
        <w:t>里的用户、密码）随便填不必在意，确定之后右下角任务的启动栏会出现一个红绿灯的图标，红灯亮代表服务停止，绿灯亮代表服务正常，左击这个图标</w:t>
      </w:r>
      <w:r w:rsidRPr="00C64315">
        <w:rPr>
          <w:color w:val="auto"/>
        </w:rPr>
        <w:t xml:space="preserve">-&gt;winnt-&gt;install the service </w:t>
      </w:r>
      <w:r w:rsidRPr="00C64315">
        <w:rPr>
          <w:color w:val="auto"/>
        </w:rPr>
        <w:t>安装此服务，再左击这个图标</w:t>
      </w:r>
      <w:r w:rsidRPr="00C64315">
        <w:rPr>
          <w:color w:val="auto"/>
        </w:rPr>
        <w:t xml:space="preserve">-&gt;winnt-&gt;start the service </w:t>
      </w:r>
      <w:r w:rsidRPr="00C64315">
        <w:rPr>
          <w:color w:val="auto"/>
        </w:rPr>
        <w:t>启动</w:t>
      </w:r>
      <w:r w:rsidRPr="00C64315">
        <w:rPr>
          <w:color w:val="auto"/>
        </w:rPr>
        <w:t>MySQL</w:t>
      </w:r>
      <w:r w:rsidRPr="00C64315">
        <w:rPr>
          <w:color w:val="auto"/>
        </w:rPr>
        <w:t>服务。</w:t>
      </w:r>
      <w:bookmarkEnd w:id="123"/>
    </w:p>
    <w:p w:rsidR="007B3A79" w:rsidRPr="00C64315" w:rsidRDefault="007B3A79" w:rsidP="002A593E">
      <w:pPr>
        <w:pStyle w:val="afff3"/>
        <w:ind w:firstLine="480"/>
        <w:rPr>
          <w:color w:val="auto"/>
        </w:rPr>
      </w:pPr>
      <w:bookmarkStart w:id="124" w:name="_Toc387878481"/>
      <w:r w:rsidRPr="00C64315">
        <w:rPr>
          <w:rFonts w:hint="eastAsia"/>
          <w:color w:val="auto"/>
        </w:rPr>
        <w:t>（</w:t>
      </w:r>
      <w:r w:rsidRPr="00C64315">
        <w:rPr>
          <w:rFonts w:hint="eastAsia"/>
          <w:color w:val="auto"/>
        </w:rPr>
        <w:t>2</w:t>
      </w:r>
      <w:r w:rsidRPr="00C64315">
        <w:rPr>
          <w:rFonts w:hint="eastAsia"/>
          <w:color w:val="auto"/>
        </w:rPr>
        <w:t>）</w:t>
      </w:r>
      <w:r w:rsidRPr="00C64315">
        <w:rPr>
          <w:color w:val="auto"/>
        </w:rPr>
        <w:t>修改</w:t>
      </w:r>
      <w:r w:rsidRPr="00C64315">
        <w:rPr>
          <w:color w:val="auto"/>
        </w:rPr>
        <w:t>MySQL</w:t>
      </w:r>
      <w:r w:rsidRPr="00C64315">
        <w:rPr>
          <w:color w:val="auto"/>
        </w:rPr>
        <w:t>数据库的</w:t>
      </w:r>
      <w:r w:rsidRPr="00C64315">
        <w:rPr>
          <w:color w:val="auto"/>
        </w:rPr>
        <w:t>root</w:t>
      </w:r>
      <w:r w:rsidRPr="00C64315">
        <w:rPr>
          <w:color w:val="auto"/>
        </w:rPr>
        <w:t>密码。用</w:t>
      </w:r>
      <w:r w:rsidRPr="00C64315">
        <w:rPr>
          <w:color w:val="auto"/>
        </w:rPr>
        <w:t>cmd</w:t>
      </w:r>
      <w:r w:rsidRPr="00C64315">
        <w:rPr>
          <w:color w:val="auto"/>
        </w:rPr>
        <w:t>进入命令行模式输入如下命令</w:t>
      </w:r>
      <w:r w:rsidRPr="00C64315">
        <w:rPr>
          <w:color w:val="auto"/>
        </w:rPr>
        <w:t>:</w:t>
      </w:r>
      <w:bookmarkStart w:id="125" w:name="_Toc387878482"/>
      <w:bookmarkEnd w:id="124"/>
    </w:p>
    <w:p w:rsidR="007B3A79" w:rsidRPr="00C64315" w:rsidRDefault="007B3A79" w:rsidP="002A593E">
      <w:pPr>
        <w:pStyle w:val="afff3"/>
        <w:ind w:firstLine="480"/>
        <w:rPr>
          <w:color w:val="auto"/>
        </w:rPr>
      </w:pPr>
      <w:r w:rsidRPr="00C64315">
        <w:rPr>
          <w:color w:val="auto"/>
        </w:rPr>
        <w:t>cd C:\Program Files\MySQL\bin</w:t>
      </w:r>
      <w:bookmarkEnd w:id="125"/>
    </w:p>
    <w:p w:rsidR="007B3A79" w:rsidRPr="00C64315" w:rsidRDefault="007B3A79" w:rsidP="002A593E">
      <w:pPr>
        <w:pStyle w:val="afff3"/>
        <w:ind w:firstLine="480"/>
        <w:rPr>
          <w:color w:val="auto"/>
        </w:rPr>
      </w:pPr>
      <w:bookmarkStart w:id="126" w:name="_Toc387878483"/>
      <w:r w:rsidRPr="00C64315">
        <w:rPr>
          <w:color w:val="auto"/>
        </w:rPr>
        <w:t>MySQLadmin -u root -p password 123</w:t>
      </w:r>
      <w:bookmarkEnd w:id="126"/>
    </w:p>
    <w:p w:rsidR="007B3A79" w:rsidRPr="00C64315" w:rsidRDefault="007B3A79" w:rsidP="002A593E">
      <w:pPr>
        <w:pStyle w:val="afff3"/>
        <w:ind w:firstLine="480"/>
        <w:rPr>
          <w:color w:val="auto"/>
        </w:rPr>
      </w:pPr>
      <w:bookmarkStart w:id="127" w:name="_Toc387878484"/>
      <w:r w:rsidRPr="00C64315">
        <w:rPr>
          <w:color w:val="auto"/>
        </w:rPr>
        <w:t>回车出现</w:t>
      </w:r>
      <w:r w:rsidRPr="00C64315">
        <w:rPr>
          <w:color w:val="auto"/>
        </w:rPr>
        <w:t xml:space="preserve">Enter password: </w:t>
      </w:r>
      <w:r w:rsidRPr="00C64315">
        <w:rPr>
          <w:color w:val="auto"/>
        </w:rPr>
        <w:t>，这是要输入原密码</w:t>
      </w:r>
      <w:r w:rsidRPr="00C64315">
        <w:rPr>
          <w:color w:val="auto"/>
        </w:rPr>
        <w:t xml:space="preserve">. </w:t>
      </w:r>
      <w:r w:rsidRPr="00C64315">
        <w:rPr>
          <w:color w:val="auto"/>
        </w:rPr>
        <w:t>刚安装时密码为空</w:t>
      </w:r>
      <w:r w:rsidRPr="00C64315">
        <w:rPr>
          <w:color w:val="auto"/>
        </w:rPr>
        <w:t>,</w:t>
      </w:r>
      <w:r w:rsidRPr="00C64315">
        <w:rPr>
          <w:color w:val="auto"/>
        </w:rPr>
        <w:t>所以直接回车，此时</w:t>
      </w:r>
      <w:r w:rsidRPr="00C64315">
        <w:rPr>
          <w:color w:val="auto"/>
        </w:rPr>
        <w:t xml:space="preserve">MySQL </w:t>
      </w:r>
      <w:r w:rsidRPr="00C64315">
        <w:rPr>
          <w:color w:val="auto"/>
        </w:rPr>
        <w:t>中账号</w:t>
      </w:r>
      <w:r w:rsidRPr="00C64315">
        <w:rPr>
          <w:color w:val="auto"/>
        </w:rPr>
        <w:t xml:space="preserve"> root </w:t>
      </w:r>
      <w:r w:rsidRPr="00C64315">
        <w:rPr>
          <w:color w:val="auto"/>
        </w:rPr>
        <w:t>的密码被改为</w:t>
      </w:r>
      <w:r w:rsidRPr="00C64315">
        <w:rPr>
          <w:color w:val="auto"/>
        </w:rPr>
        <w:t xml:space="preserve"> 123 </w:t>
      </w:r>
      <w:r w:rsidRPr="00C64315">
        <w:rPr>
          <w:color w:val="auto"/>
        </w:rPr>
        <w:t>安装完毕。</w:t>
      </w:r>
      <w:bookmarkEnd w:id="127"/>
    </w:p>
    <w:p w:rsidR="007B3A79" w:rsidRPr="00C64315" w:rsidRDefault="007B3A79" w:rsidP="00211578">
      <w:pPr>
        <w:pStyle w:val="2"/>
        <w:spacing w:before="120"/>
      </w:pPr>
      <w:bookmarkStart w:id="128" w:name="_Toc324166540"/>
      <w:bookmarkStart w:id="129" w:name="_Toc29647"/>
      <w:bookmarkStart w:id="130" w:name="_Toc387594389"/>
      <w:bookmarkStart w:id="131" w:name="_Toc387878485"/>
      <w:bookmarkStart w:id="132" w:name="_Toc387878626"/>
      <w:bookmarkStart w:id="133" w:name="_Toc387904981"/>
      <w:bookmarkStart w:id="134" w:name="_Toc388008637"/>
      <w:bookmarkStart w:id="135" w:name="_Toc388048294"/>
      <w:bookmarkStart w:id="136" w:name="_Toc388082403"/>
      <w:bookmarkStart w:id="137" w:name="_Toc388086735"/>
      <w:bookmarkStart w:id="138" w:name="_Toc388107150"/>
      <w:bookmarkStart w:id="139" w:name="_Toc101684436"/>
      <w:r w:rsidRPr="00C64315">
        <w:t>2.</w:t>
      </w:r>
      <w:r w:rsidR="002A593E" w:rsidRPr="00C64315">
        <w:rPr>
          <w:rFonts w:hint="eastAsia"/>
        </w:rPr>
        <w:t>5</w:t>
      </w:r>
      <w:r w:rsidRPr="00C64315">
        <w:t xml:space="preserve"> MyEclipse</w:t>
      </w:r>
      <w:bookmarkEnd w:id="128"/>
      <w:r w:rsidRPr="00C64315">
        <w:t>环境配置</w:t>
      </w:r>
      <w:bookmarkEnd w:id="129"/>
      <w:bookmarkEnd w:id="130"/>
      <w:bookmarkEnd w:id="131"/>
      <w:bookmarkEnd w:id="132"/>
      <w:bookmarkEnd w:id="133"/>
      <w:bookmarkEnd w:id="134"/>
      <w:bookmarkEnd w:id="135"/>
      <w:bookmarkEnd w:id="136"/>
      <w:bookmarkEnd w:id="137"/>
      <w:bookmarkEnd w:id="138"/>
      <w:bookmarkEnd w:id="139"/>
    </w:p>
    <w:p w:rsidR="007B3A79" w:rsidRPr="00C64315" w:rsidRDefault="007B3A79" w:rsidP="002A593E">
      <w:pPr>
        <w:pStyle w:val="afff3"/>
        <w:ind w:firstLine="480"/>
        <w:rPr>
          <w:color w:val="auto"/>
        </w:rPr>
      </w:pPr>
      <w:r w:rsidRPr="00C64315">
        <w:rPr>
          <w:color w:val="auto"/>
        </w:rPr>
        <w:t>安装完</w:t>
      </w:r>
      <w:r w:rsidRPr="00C64315">
        <w:rPr>
          <w:color w:val="auto"/>
        </w:rPr>
        <w:t>MyEclipse</w:t>
      </w:r>
      <w:r w:rsidRPr="00C64315">
        <w:rPr>
          <w:color w:val="auto"/>
        </w:rPr>
        <w:t>后选择</w:t>
      </w:r>
      <w:r w:rsidRPr="00C64315">
        <w:rPr>
          <w:color w:val="auto"/>
        </w:rPr>
        <w:t>myeclipse</w:t>
      </w:r>
      <w:r w:rsidRPr="00C64315">
        <w:rPr>
          <w:color w:val="auto"/>
        </w:rPr>
        <w:t>“</w:t>
      </w:r>
      <w:r w:rsidRPr="00C64315">
        <w:rPr>
          <w:color w:val="auto"/>
        </w:rPr>
        <w:t>Window-&gt;Preferences</w:t>
      </w:r>
      <w:r w:rsidRPr="00C64315">
        <w:rPr>
          <w:color w:val="auto"/>
        </w:rPr>
        <w:t>”</w:t>
      </w:r>
    </w:p>
    <w:p w:rsidR="007B3A79" w:rsidRPr="00C64315" w:rsidRDefault="007B3A79" w:rsidP="002A593E">
      <w:pPr>
        <w:pStyle w:val="afff3"/>
        <w:ind w:firstLine="480"/>
        <w:rPr>
          <w:color w:val="auto"/>
        </w:rPr>
      </w:pPr>
      <w:r w:rsidRPr="00C64315">
        <w:rPr>
          <w:rFonts w:hint="eastAsia"/>
          <w:color w:val="auto"/>
        </w:rPr>
        <w:t>（</w:t>
      </w:r>
      <w:r w:rsidRPr="00C64315">
        <w:rPr>
          <w:rFonts w:hint="eastAsia"/>
          <w:color w:val="auto"/>
        </w:rPr>
        <w:t>1</w:t>
      </w:r>
      <w:r w:rsidRPr="00C64315">
        <w:rPr>
          <w:rFonts w:hint="eastAsia"/>
          <w:color w:val="auto"/>
        </w:rPr>
        <w:t>）</w:t>
      </w:r>
      <w:r w:rsidRPr="00C64315">
        <w:rPr>
          <w:color w:val="auto"/>
        </w:rPr>
        <w:t>配置</w:t>
      </w:r>
      <w:r w:rsidRPr="00C64315">
        <w:rPr>
          <w:color w:val="auto"/>
        </w:rPr>
        <w:t>myeclipse</w:t>
      </w:r>
      <w:r w:rsidRPr="00C64315">
        <w:rPr>
          <w:color w:val="auto"/>
        </w:rPr>
        <w:t>的</w:t>
      </w:r>
      <w:r w:rsidRPr="00C64315">
        <w:rPr>
          <w:color w:val="auto"/>
        </w:rPr>
        <w:t>jre</w:t>
      </w:r>
      <w:r w:rsidRPr="00C64315">
        <w:rPr>
          <w:color w:val="auto"/>
        </w:rPr>
        <w:t>为</w:t>
      </w:r>
      <w:r w:rsidRPr="00C64315">
        <w:rPr>
          <w:color w:val="auto"/>
        </w:rPr>
        <w:t>sun</w:t>
      </w:r>
      <w:r w:rsidRPr="00C64315">
        <w:rPr>
          <w:color w:val="auto"/>
        </w:rPr>
        <w:t>的</w:t>
      </w:r>
      <w:r w:rsidRPr="00C64315">
        <w:rPr>
          <w:color w:val="auto"/>
        </w:rPr>
        <w:t>jdk</w:t>
      </w:r>
      <w:r w:rsidRPr="00C64315">
        <w:rPr>
          <w:color w:val="auto"/>
        </w:rPr>
        <w:t>，不要用</w:t>
      </w:r>
      <w:r w:rsidRPr="00C64315">
        <w:rPr>
          <w:color w:val="auto"/>
        </w:rPr>
        <w:t>myeclipse</w:t>
      </w:r>
      <w:r w:rsidRPr="00C64315">
        <w:rPr>
          <w:color w:val="auto"/>
        </w:rPr>
        <w:t>的默认</w:t>
      </w:r>
      <w:r w:rsidRPr="00C64315">
        <w:rPr>
          <w:color w:val="auto"/>
        </w:rPr>
        <w:t>jdk</w:t>
      </w:r>
      <w:r w:rsidRPr="00C64315">
        <w:rPr>
          <w:color w:val="auto"/>
        </w:rPr>
        <w:t>：</w:t>
      </w:r>
    </w:p>
    <w:p w:rsidR="007B3A79" w:rsidRPr="00C64315" w:rsidRDefault="007B3A79" w:rsidP="002A593E">
      <w:pPr>
        <w:pStyle w:val="afff3"/>
        <w:ind w:firstLine="480"/>
        <w:rPr>
          <w:color w:val="auto"/>
        </w:rPr>
      </w:pPr>
      <w:r w:rsidRPr="00C64315">
        <w:rPr>
          <w:color w:val="auto"/>
        </w:rPr>
        <w:t>选择“</w:t>
      </w:r>
      <w:r w:rsidRPr="00C64315">
        <w:rPr>
          <w:color w:val="auto"/>
        </w:rPr>
        <w:t>java-&gt;Installed JREs</w:t>
      </w:r>
      <w:r w:rsidRPr="00C64315">
        <w:rPr>
          <w:color w:val="auto"/>
        </w:rPr>
        <w:t>”</w:t>
      </w:r>
      <w:r w:rsidRPr="00C64315">
        <w:rPr>
          <w:color w:val="auto"/>
        </w:rPr>
        <w:t>,</w:t>
      </w:r>
      <w:r w:rsidRPr="00C64315">
        <w:rPr>
          <w:color w:val="auto"/>
        </w:rPr>
        <w:t>勾中里面的“</w:t>
      </w:r>
      <w:r w:rsidRPr="00C64315">
        <w:rPr>
          <w:color w:val="auto"/>
        </w:rPr>
        <w:t>jdk1.7</w:t>
      </w:r>
      <w:r w:rsidRPr="00C64315">
        <w:rPr>
          <w:color w:val="auto"/>
        </w:rPr>
        <w:t>”</w:t>
      </w:r>
      <w:r w:rsidRPr="00C64315">
        <w:rPr>
          <w:color w:val="auto"/>
        </w:rPr>
        <w:t>.</w:t>
      </w:r>
    </w:p>
    <w:p w:rsidR="007B3A79" w:rsidRPr="00C64315" w:rsidRDefault="007B3A79" w:rsidP="002A593E">
      <w:pPr>
        <w:pStyle w:val="afff3"/>
        <w:ind w:firstLine="480"/>
        <w:rPr>
          <w:color w:val="auto"/>
        </w:rPr>
      </w:pPr>
      <w:r w:rsidRPr="00C64315">
        <w:rPr>
          <w:rFonts w:hint="eastAsia"/>
          <w:color w:val="auto"/>
        </w:rPr>
        <w:t>（</w:t>
      </w:r>
      <w:r w:rsidRPr="00C64315">
        <w:rPr>
          <w:rFonts w:hint="eastAsia"/>
          <w:color w:val="auto"/>
        </w:rPr>
        <w:t>2</w:t>
      </w:r>
      <w:r w:rsidRPr="00C64315">
        <w:rPr>
          <w:rFonts w:hint="eastAsia"/>
          <w:color w:val="auto"/>
        </w:rPr>
        <w:t>）</w:t>
      </w:r>
      <w:r w:rsidRPr="00C64315">
        <w:rPr>
          <w:color w:val="auto"/>
        </w:rPr>
        <w:t>配置编译的级别为</w:t>
      </w:r>
      <w:r w:rsidRPr="00C64315">
        <w:rPr>
          <w:color w:val="auto"/>
        </w:rPr>
        <w:t>6.0</w:t>
      </w:r>
      <w:r w:rsidRPr="00C64315">
        <w:rPr>
          <w:color w:val="auto"/>
        </w:rPr>
        <w:t>：</w:t>
      </w:r>
    </w:p>
    <w:p w:rsidR="007B3A79" w:rsidRPr="00C64315" w:rsidRDefault="007B3A79" w:rsidP="002A593E">
      <w:pPr>
        <w:pStyle w:val="afff3"/>
        <w:ind w:firstLine="480"/>
        <w:rPr>
          <w:color w:val="auto"/>
        </w:rPr>
      </w:pPr>
      <w:r w:rsidRPr="00C64315">
        <w:rPr>
          <w:color w:val="auto"/>
        </w:rPr>
        <w:t>选择“</w:t>
      </w:r>
      <w:r w:rsidRPr="00C64315">
        <w:rPr>
          <w:color w:val="auto"/>
        </w:rPr>
        <w:t>Compiler-&gt;Compiler compliance level</w:t>
      </w:r>
      <w:r w:rsidRPr="00C64315">
        <w:rPr>
          <w:color w:val="auto"/>
        </w:rPr>
        <w:t>”的值为“</w:t>
      </w:r>
      <w:r w:rsidRPr="00C64315">
        <w:rPr>
          <w:color w:val="auto"/>
        </w:rPr>
        <w:t>6.0</w:t>
      </w:r>
      <w:r w:rsidRPr="00C64315">
        <w:rPr>
          <w:color w:val="auto"/>
        </w:rPr>
        <w:t>”。</w:t>
      </w:r>
    </w:p>
    <w:p w:rsidR="007B3A79" w:rsidRPr="00C64315" w:rsidRDefault="007B3A79" w:rsidP="002A593E">
      <w:pPr>
        <w:pStyle w:val="afff3"/>
        <w:ind w:firstLine="480"/>
        <w:rPr>
          <w:color w:val="auto"/>
        </w:rPr>
      </w:pPr>
      <w:r w:rsidRPr="00C64315">
        <w:rPr>
          <w:rFonts w:hint="eastAsia"/>
          <w:color w:val="auto"/>
        </w:rPr>
        <w:t>（</w:t>
      </w:r>
      <w:r w:rsidRPr="00C64315">
        <w:rPr>
          <w:rFonts w:hint="eastAsia"/>
          <w:color w:val="auto"/>
        </w:rPr>
        <w:t>3</w:t>
      </w:r>
      <w:r w:rsidRPr="00C64315">
        <w:rPr>
          <w:rFonts w:hint="eastAsia"/>
          <w:color w:val="auto"/>
        </w:rPr>
        <w:t>）</w:t>
      </w:r>
      <w:r w:rsidRPr="00C64315">
        <w:rPr>
          <w:color w:val="auto"/>
        </w:rPr>
        <w:t>配置</w:t>
      </w:r>
      <w:r w:rsidRPr="00C64315">
        <w:rPr>
          <w:color w:val="auto"/>
        </w:rPr>
        <w:t>myeclipse</w:t>
      </w:r>
      <w:r w:rsidRPr="00C64315">
        <w:rPr>
          <w:color w:val="auto"/>
        </w:rPr>
        <w:t>的默认的文件编码格式为“</w:t>
      </w:r>
      <w:r w:rsidRPr="00C64315">
        <w:rPr>
          <w:color w:val="auto"/>
        </w:rPr>
        <w:t>UTF-8</w:t>
      </w:r>
      <w:r w:rsidRPr="00C64315">
        <w:rPr>
          <w:color w:val="auto"/>
        </w:rPr>
        <w:t>”：</w:t>
      </w:r>
    </w:p>
    <w:p w:rsidR="007B3A79" w:rsidRPr="00C64315" w:rsidRDefault="007B3A79" w:rsidP="002A593E">
      <w:pPr>
        <w:pStyle w:val="afff3"/>
        <w:ind w:firstLine="480"/>
        <w:rPr>
          <w:color w:val="auto"/>
        </w:rPr>
      </w:pPr>
      <w:r w:rsidRPr="00C64315">
        <w:rPr>
          <w:color w:val="auto"/>
        </w:rPr>
        <w:t>选择“</w:t>
      </w:r>
      <w:r w:rsidRPr="00C64315">
        <w:rPr>
          <w:color w:val="auto"/>
        </w:rPr>
        <w:t>General-&gt;Workspace</w:t>
      </w:r>
      <w:r w:rsidRPr="00C64315">
        <w:rPr>
          <w:color w:val="auto"/>
        </w:rPr>
        <w:t>”，选中“</w:t>
      </w:r>
      <w:r w:rsidRPr="00C64315">
        <w:rPr>
          <w:color w:val="auto"/>
        </w:rPr>
        <w:t>Text file encod</w:t>
      </w:r>
      <w:r w:rsidRPr="00C64315">
        <w:rPr>
          <w:color w:val="auto"/>
        </w:rPr>
        <w:t>”下面的“</w:t>
      </w:r>
      <w:r w:rsidRPr="00C64315">
        <w:rPr>
          <w:color w:val="auto"/>
        </w:rPr>
        <w:t>Other</w:t>
      </w:r>
      <w:r w:rsidRPr="00C64315">
        <w:rPr>
          <w:color w:val="auto"/>
        </w:rPr>
        <w:t>”，设置里面的值为“</w:t>
      </w:r>
      <w:r w:rsidRPr="00C64315">
        <w:rPr>
          <w:color w:val="auto"/>
        </w:rPr>
        <w:t>UTF-8</w:t>
      </w:r>
      <w:r w:rsidRPr="00C64315">
        <w:rPr>
          <w:color w:val="auto"/>
        </w:rPr>
        <w:t>”。</w:t>
      </w:r>
    </w:p>
    <w:p w:rsidR="007B3A79" w:rsidRPr="00C64315" w:rsidRDefault="007B3A79" w:rsidP="002A593E">
      <w:pPr>
        <w:pStyle w:val="afff3"/>
        <w:ind w:firstLine="480"/>
        <w:rPr>
          <w:color w:val="auto"/>
        </w:rPr>
      </w:pPr>
      <w:r w:rsidRPr="00C64315">
        <w:rPr>
          <w:rFonts w:hint="eastAsia"/>
          <w:color w:val="auto"/>
        </w:rPr>
        <w:t>（</w:t>
      </w:r>
      <w:r w:rsidRPr="00C64315">
        <w:rPr>
          <w:rFonts w:hint="eastAsia"/>
          <w:color w:val="auto"/>
        </w:rPr>
        <w:t>4</w:t>
      </w:r>
      <w:r w:rsidRPr="00C64315">
        <w:rPr>
          <w:rFonts w:hint="eastAsia"/>
          <w:color w:val="auto"/>
        </w:rPr>
        <w:t>）</w:t>
      </w:r>
      <w:r w:rsidRPr="00C64315">
        <w:rPr>
          <w:color w:val="auto"/>
        </w:rPr>
        <w:t>去掉</w:t>
      </w:r>
      <w:r w:rsidRPr="00C64315">
        <w:rPr>
          <w:color w:val="auto"/>
        </w:rPr>
        <w:t>myeclipse</w:t>
      </w:r>
      <w:r w:rsidRPr="00C64315">
        <w:rPr>
          <w:color w:val="auto"/>
        </w:rPr>
        <w:t>的</w:t>
      </w:r>
      <w:r w:rsidRPr="00C64315">
        <w:rPr>
          <w:color w:val="auto"/>
        </w:rPr>
        <w:t>JSP</w:t>
      </w:r>
      <w:r w:rsidRPr="00C64315">
        <w:rPr>
          <w:color w:val="auto"/>
        </w:rPr>
        <w:t>的验证：</w:t>
      </w:r>
    </w:p>
    <w:p w:rsidR="007B3A79" w:rsidRPr="00C64315" w:rsidRDefault="007B3A79" w:rsidP="002A593E">
      <w:pPr>
        <w:pStyle w:val="afff3"/>
        <w:ind w:firstLine="480"/>
        <w:rPr>
          <w:color w:val="auto"/>
        </w:rPr>
      </w:pPr>
      <w:r w:rsidRPr="00C64315">
        <w:rPr>
          <w:color w:val="auto"/>
        </w:rPr>
        <w:t>选择“</w:t>
      </w:r>
      <w:r w:rsidRPr="00C64315">
        <w:rPr>
          <w:color w:val="auto"/>
        </w:rPr>
        <w:t>MyEclipse-&gt;Validation</w:t>
      </w:r>
      <w:r w:rsidRPr="00C64315">
        <w:rPr>
          <w:color w:val="auto"/>
        </w:rPr>
        <w:t>”</w:t>
      </w:r>
      <w:r w:rsidRPr="00C64315">
        <w:rPr>
          <w:color w:val="auto"/>
        </w:rPr>
        <w:t>,</w:t>
      </w:r>
      <w:r w:rsidRPr="00C64315">
        <w:rPr>
          <w:color w:val="auto"/>
        </w:rPr>
        <w:t>将“</w:t>
      </w:r>
      <w:r w:rsidRPr="00C64315">
        <w:rPr>
          <w:color w:val="auto"/>
        </w:rPr>
        <w:t>Build</w:t>
      </w:r>
      <w:r w:rsidRPr="00C64315">
        <w:rPr>
          <w:color w:val="auto"/>
        </w:rPr>
        <w:t>”列的所有勾都给去掉</w:t>
      </w:r>
      <w:r w:rsidRPr="00C64315">
        <w:rPr>
          <w:color w:val="auto"/>
        </w:rPr>
        <w:t>,</w:t>
      </w:r>
      <w:r w:rsidRPr="00C64315">
        <w:rPr>
          <w:color w:val="auto"/>
        </w:rPr>
        <w:t>这样在编译时因为避免了</w:t>
      </w:r>
      <w:r w:rsidRPr="00C64315">
        <w:rPr>
          <w:color w:val="auto"/>
        </w:rPr>
        <w:t>jsp</w:t>
      </w:r>
      <w:r w:rsidRPr="00C64315">
        <w:rPr>
          <w:color w:val="auto"/>
        </w:rPr>
        <w:t>的验证，所以编译的速度会快很多</w:t>
      </w:r>
      <w:r w:rsidRPr="00C64315">
        <w:rPr>
          <w:color w:val="auto"/>
        </w:rPr>
        <w:t>.</w:t>
      </w:r>
    </w:p>
    <w:p w:rsidR="004B6E96" w:rsidRPr="00C64315" w:rsidRDefault="004B6E96" w:rsidP="004B6E96">
      <w:pPr>
        <w:pStyle w:val="2"/>
        <w:spacing w:before="120"/>
      </w:pPr>
      <w:bookmarkStart w:id="140" w:name="_Toc86261359"/>
      <w:bookmarkStart w:id="141" w:name="_Toc101684437"/>
      <w:r w:rsidRPr="00C64315">
        <w:rPr>
          <w:rFonts w:hint="eastAsia"/>
        </w:rPr>
        <w:t>2.</w:t>
      </w:r>
      <w:r w:rsidR="002A593E" w:rsidRPr="00C64315">
        <w:rPr>
          <w:rFonts w:hint="eastAsia"/>
        </w:rPr>
        <w:t>6</w:t>
      </w:r>
      <w:r w:rsidR="00E5379E">
        <w:rPr>
          <w:rFonts w:hint="eastAsia"/>
        </w:rPr>
        <w:t xml:space="preserve"> </w:t>
      </w:r>
      <w:r w:rsidRPr="00C64315">
        <w:rPr>
          <w:rFonts w:hint="eastAsia"/>
        </w:rPr>
        <w:t>mysql数据库介绍</w:t>
      </w:r>
      <w:bookmarkEnd w:id="140"/>
      <w:bookmarkEnd w:id="141"/>
    </w:p>
    <w:p w:rsidR="00E5379E" w:rsidRPr="00E5379E" w:rsidRDefault="00E5379E" w:rsidP="00E5379E">
      <w:pPr>
        <w:pStyle w:val="afff3"/>
        <w:ind w:firstLine="480"/>
        <w:rPr>
          <w:rFonts w:hint="eastAsia"/>
          <w:color w:val="auto"/>
        </w:rPr>
      </w:pPr>
      <w:r w:rsidRPr="00E5379E">
        <w:rPr>
          <w:rFonts w:hint="eastAsia"/>
          <w:color w:val="auto"/>
        </w:rPr>
        <w:t>数据库</w:t>
      </w:r>
      <w:r w:rsidRPr="00E5379E">
        <w:rPr>
          <w:rFonts w:hint="eastAsia"/>
          <w:color w:val="auto"/>
        </w:rPr>
        <w:t>(Database)</w:t>
      </w:r>
      <w:r w:rsidRPr="00E5379E">
        <w:rPr>
          <w:rFonts w:hint="eastAsia"/>
          <w:color w:val="auto"/>
        </w:rPr>
        <w:t>是按照数据结构来组织、存储和管理数据的建立在计算机存储设备上的仓库。简单来讲，存储粮食的仓库叫粮仓存储数据的仓库就叫数据库。数据库在软件项目中扮演着操作管理数据的角色同时还能够保证数据的独立性、一致性和安全性，并为系统访问数据提供有效方式不仅如此数据库还能大大减少程序员开发程序时间。在日常能够接触实用的一般有两类数据库，一类是以</w:t>
      </w:r>
      <w:r w:rsidRPr="00E5379E">
        <w:rPr>
          <w:rFonts w:hint="eastAsia"/>
          <w:color w:val="auto"/>
        </w:rPr>
        <w:t>(Oracle</w:t>
      </w:r>
      <w:r w:rsidRPr="00E5379E">
        <w:rPr>
          <w:rFonts w:hint="eastAsia"/>
          <w:color w:val="auto"/>
        </w:rPr>
        <w:t>，</w:t>
      </w:r>
      <w:r w:rsidRPr="00E5379E">
        <w:rPr>
          <w:rFonts w:hint="eastAsia"/>
          <w:color w:val="auto"/>
        </w:rPr>
        <w:t>DB2</w:t>
      </w:r>
      <w:r w:rsidRPr="00E5379E">
        <w:rPr>
          <w:rFonts w:hint="eastAsia"/>
          <w:color w:val="auto"/>
        </w:rPr>
        <w:t>，</w:t>
      </w:r>
      <w:r w:rsidRPr="00E5379E">
        <w:rPr>
          <w:rFonts w:hint="eastAsia"/>
          <w:color w:val="auto"/>
        </w:rPr>
        <w:t>SQL Server</w:t>
      </w:r>
      <w:r w:rsidRPr="00E5379E">
        <w:rPr>
          <w:rFonts w:hint="eastAsia"/>
          <w:color w:val="auto"/>
        </w:rPr>
        <w:t>，</w:t>
      </w:r>
      <w:r w:rsidRPr="00E5379E">
        <w:rPr>
          <w:rFonts w:hint="eastAsia"/>
          <w:color w:val="auto"/>
        </w:rPr>
        <w:t>MySQL )</w:t>
      </w:r>
      <w:r w:rsidRPr="00E5379E">
        <w:rPr>
          <w:rFonts w:hint="eastAsia"/>
          <w:color w:val="auto"/>
        </w:rPr>
        <w:lastRenderedPageBreak/>
        <w:t>为代表的关系型数据库和以</w:t>
      </w:r>
      <w:r w:rsidRPr="00E5379E">
        <w:rPr>
          <w:rFonts w:hint="eastAsia"/>
          <w:color w:val="auto"/>
        </w:rPr>
        <w:t>(NoSql</w:t>
      </w:r>
      <w:r w:rsidRPr="00E5379E">
        <w:rPr>
          <w:rFonts w:hint="eastAsia"/>
          <w:color w:val="auto"/>
        </w:rPr>
        <w:t>、</w:t>
      </w:r>
      <w:r w:rsidRPr="00E5379E">
        <w:rPr>
          <w:rFonts w:hint="eastAsia"/>
          <w:color w:val="auto"/>
        </w:rPr>
        <w:t>MongeDB)</w:t>
      </w:r>
      <w:r w:rsidRPr="00E5379E">
        <w:rPr>
          <w:rFonts w:hint="eastAsia"/>
          <w:color w:val="auto"/>
        </w:rPr>
        <w:t>为代表的非关系型数据库，两类数据库各有各的优缺点。其中非关系型数据库又分为网络数据库和层级数据库。</w:t>
      </w:r>
      <w:r w:rsidRPr="00E5379E">
        <w:rPr>
          <w:rFonts w:hint="eastAsia"/>
          <w:color w:val="auto"/>
        </w:rPr>
        <w:t>-</w:t>
      </w:r>
      <w:r w:rsidRPr="00E5379E">
        <w:rPr>
          <w:rFonts w:hint="eastAsia"/>
          <w:color w:val="auto"/>
        </w:rPr>
        <w:t>网络数据库是指在计算机网络系统中应用数据库技术然后借助网络技术将存储于数据库中的大量信息及时发布出去；在成熟的数据库技术的帮助下，计算机网络实现了对网络中的各种数据的有效管理，用户与网络中的数据库数据交互也借此得以进行。作为最成功的典型层次模型数据库系统，</w:t>
      </w:r>
      <w:r w:rsidRPr="00E5379E">
        <w:rPr>
          <w:rFonts w:hint="eastAsia"/>
          <w:color w:val="auto"/>
        </w:rPr>
        <w:t>IMS</w:t>
      </w:r>
      <w:r w:rsidRPr="00E5379E">
        <w:rPr>
          <w:rFonts w:hint="eastAsia"/>
          <w:color w:val="auto"/>
        </w:rPr>
        <w:t>是最早研制成功的数据库系统。</w:t>
      </w:r>
      <w:r w:rsidRPr="00E5379E">
        <w:rPr>
          <w:rFonts w:hint="eastAsia"/>
          <w:color w:val="auto"/>
        </w:rPr>
        <w:t>1970</w:t>
      </w:r>
      <w:r w:rsidRPr="00E5379E">
        <w:rPr>
          <w:rFonts w:hint="eastAsia"/>
          <w:color w:val="auto"/>
        </w:rPr>
        <w:t>年由埃德加•科德于首先提出的关系模型融合了“科德十二定律”。现如今即使很多人仍旧不看好这个模型，但它依旧是数据存储的传统标准。关系数据结构、关系操作集合、关系完整性约束构成了关系模型。作为数据库另外一种区分方式的存储介质被大家分为磁盘和内存这</w:t>
      </w:r>
      <w:r w:rsidRPr="00E5379E">
        <w:rPr>
          <w:rFonts w:hint="eastAsia"/>
          <w:color w:val="auto"/>
        </w:rPr>
        <w:t xml:space="preserve"> </w:t>
      </w:r>
      <w:r w:rsidRPr="00E5379E">
        <w:rPr>
          <w:rFonts w:hint="eastAsia"/>
          <w:color w:val="auto"/>
        </w:rPr>
        <w:t>两种。例如：关系型数据库就存储在磁盘中，非关系型数据库则存储在内存中。典型的关系型数据库有：</w:t>
      </w:r>
      <w:r w:rsidRPr="00E5379E">
        <w:rPr>
          <w:rFonts w:hint="eastAsia"/>
          <w:color w:val="auto"/>
        </w:rPr>
        <w:t>Oracle</w:t>
      </w:r>
      <w:r w:rsidRPr="00E5379E">
        <w:rPr>
          <w:rFonts w:hint="eastAsia"/>
          <w:color w:val="auto"/>
        </w:rPr>
        <w:t>、</w:t>
      </w:r>
      <w:r w:rsidRPr="00E5379E">
        <w:rPr>
          <w:rFonts w:hint="eastAsia"/>
          <w:color w:val="auto"/>
        </w:rPr>
        <w:t>DB2</w:t>
      </w:r>
      <w:r w:rsidRPr="00E5379E">
        <w:rPr>
          <w:rFonts w:hint="eastAsia"/>
          <w:color w:val="auto"/>
        </w:rPr>
        <w:t>、</w:t>
      </w:r>
      <w:r w:rsidRPr="00E5379E">
        <w:rPr>
          <w:rFonts w:hint="eastAsia"/>
          <w:color w:val="auto"/>
        </w:rPr>
        <w:t>Microsoft SQL Server</w:t>
      </w:r>
      <w:r w:rsidRPr="00E5379E">
        <w:rPr>
          <w:rFonts w:hint="eastAsia"/>
          <w:color w:val="auto"/>
        </w:rPr>
        <w:t>、</w:t>
      </w:r>
      <w:r w:rsidRPr="00E5379E">
        <w:rPr>
          <w:rFonts w:hint="eastAsia"/>
          <w:color w:val="auto"/>
        </w:rPr>
        <w:t>Microsoft Access</w:t>
      </w:r>
      <w:r w:rsidRPr="00E5379E">
        <w:rPr>
          <w:rFonts w:hint="eastAsia"/>
          <w:color w:val="auto"/>
        </w:rPr>
        <w:t>、</w:t>
      </w:r>
      <w:r w:rsidRPr="00E5379E">
        <w:rPr>
          <w:rFonts w:hint="eastAsia"/>
          <w:color w:val="auto"/>
        </w:rPr>
        <w:t>MySQL</w:t>
      </w:r>
      <w:r w:rsidRPr="00E5379E">
        <w:rPr>
          <w:rFonts w:hint="eastAsia"/>
          <w:color w:val="auto"/>
        </w:rPr>
        <w:t>、</w:t>
      </w:r>
      <w:r w:rsidRPr="00E5379E">
        <w:rPr>
          <w:rFonts w:hint="eastAsia"/>
          <w:color w:val="auto"/>
        </w:rPr>
        <w:t>SQLite</w:t>
      </w:r>
      <w:r w:rsidRPr="00E5379E">
        <w:rPr>
          <w:rFonts w:hint="eastAsia"/>
          <w:color w:val="auto"/>
        </w:rPr>
        <w:t>。小型关系型数据库：</w:t>
      </w:r>
      <w:r w:rsidRPr="00E5379E">
        <w:rPr>
          <w:rFonts w:hint="eastAsia"/>
          <w:color w:val="auto"/>
        </w:rPr>
        <w:t>Microsoft Access</w:t>
      </w:r>
      <w:r w:rsidRPr="00E5379E">
        <w:rPr>
          <w:rFonts w:hint="eastAsia"/>
          <w:color w:val="auto"/>
        </w:rPr>
        <w:t>，</w:t>
      </w:r>
      <w:r w:rsidRPr="00E5379E">
        <w:rPr>
          <w:rFonts w:hint="eastAsia"/>
          <w:color w:val="auto"/>
        </w:rPr>
        <w:t>SQLite</w:t>
      </w:r>
      <w:r w:rsidRPr="00E5379E">
        <w:rPr>
          <w:rFonts w:hint="eastAsia"/>
          <w:color w:val="auto"/>
        </w:rPr>
        <w:t>；中型关系型数据库：</w:t>
      </w:r>
      <w:r w:rsidRPr="00E5379E">
        <w:rPr>
          <w:rFonts w:hint="eastAsia"/>
          <w:color w:val="auto"/>
        </w:rPr>
        <w:t>SQL Server</w:t>
      </w:r>
      <w:r w:rsidRPr="00E5379E">
        <w:rPr>
          <w:rFonts w:hint="eastAsia"/>
          <w:color w:val="auto"/>
        </w:rPr>
        <w:t>，</w:t>
      </w:r>
      <w:r w:rsidRPr="00E5379E">
        <w:rPr>
          <w:rFonts w:hint="eastAsia"/>
          <w:color w:val="auto"/>
        </w:rPr>
        <w:t>Mysql</w:t>
      </w:r>
      <w:r w:rsidRPr="00E5379E">
        <w:rPr>
          <w:rFonts w:hint="eastAsia"/>
          <w:color w:val="auto"/>
        </w:rPr>
        <w:t>；大型关系型数据库：</w:t>
      </w:r>
      <w:r w:rsidRPr="00E5379E">
        <w:rPr>
          <w:rFonts w:hint="eastAsia"/>
          <w:color w:val="auto"/>
        </w:rPr>
        <w:t>Oracle</w:t>
      </w:r>
      <w:r w:rsidRPr="00E5379E">
        <w:rPr>
          <w:rFonts w:hint="eastAsia"/>
          <w:color w:val="auto"/>
        </w:rPr>
        <w:t>，</w:t>
      </w:r>
      <w:r w:rsidRPr="00E5379E">
        <w:rPr>
          <w:rFonts w:hint="eastAsia"/>
          <w:color w:val="auto"/>
        </w:rPr>
        <w:t>DB2</w:t>
      </w:r>
      <w:r w:rsidRPr="00E5379E">
        <w:rPr>
          <w:rFonts w:hint="eastAsia"/>
          <w:color w:val="auto"/>
        </w:rPr>
        <w:t>。</w:t>
      </w:r>
    </w:p>
    <w:p w:rsidR="00E5379E" w:rsidRPr="00E5379E" w:rsidRDefault="00E5379E" w:rsidP="00E5379E">
      <w:pPr>
        <w:pStyle w:val="afff3"/>
        <w:ind w:firstLine="480"/>
        <w:rPr>
          <w:rFonts w:hint="eastAsia"/>
          <w:color w:val="auto"/>
        </w:rPr>
      </w:pPr>
      <w:r w:rsidRPr="00E5379E">
        <w:rPr>
          <w:rFonts w:hint="eastAsia"/>
          <w:color w:val="auto"/>
        </w:rPr>
        <w:t>大家常用的其他关系形数据库系统大多是</w:t>
      </w:r>
      <w:r w:rsidRPr="00E5379E">
        <w:rPr>
          <w:rFonts w:hint="eastAsia"/>
          <w:color w:val="auto"/>
        </w:rPr>
        <w:t>MySQL AB</w:t>
      </w:r>
      <w:r w:rsidRPr="00E5379E">
        <w:rPr>
          <w:rFonts w:hint="eastAsia"/>
          <w:color w:val="auto"/>
        </w:rPr>
        <w:t>公司开发的，其中</w:t>
      </w:r>
      <w:r w:rsidRPr="00E5379E">
        <w:rPr>
          <w:rFonts w:hint="eastAsia"/>
          <w:color w:val="auto"/>
        </w:rPr>
        <w:t>MySQL</w:t>
      </w:r>
      <w:r w:rsidRPr="00E5379E">
        <w:rPr>
          <w:rFonts w:hint="eastAsia"/>
          <w:color w:val="auto"/>
        </w:rPr>
        <w:t>也是由这家开发的，所应用的分布式数据库管理系统是客户机</w:t>
      </w:r>
      <w:r w:rsidRPr="00E5379E">
        <w:rPr>
          <w:rFonts w:hint="eastAsia"/>
          <w:color w:val="auto"/>
        </w:rPr>
        <w:t>/</w:t>
      </w:r>
      <w:r w:rsidRPr="00E5379E">
        <w:rPr>
          <w:rFonts w:hint="eastAsia"/>
          <w:color w:val="auto"/>
        </w:rPr>
        <w:t>服务器体系结构得益于此结构，而且用这个系统建造的数据库具有很强的适用性，用</w:t>
      </w:r>
      <w:r w:rsidRPr="00E5379E">
        <w:rPr>
          <w:rFonts w:hint="eastAsia"/>
          <w:color w:val="auto"/>
        </w:rPr>
        <w:t>C</w:t>
      </w:r>
      <w:r w:rsidRPr="00E5379E">
        <w:rPr>
          <w:rFonts w:hint="eastAsia"/>
          <w:color w:val="auto"/>
        </w:rPr>
        <w:t>和</w:t>
      </w:r>
      <w:r w:rsidRPr="00E5379E">
        <w:rPr>
          <w:rFonts w:hint="eastAsia"/>
          <w:color w:val="auto"/>
        </w:rPr>
        <w:t>C++</w:t>
      </w:r>
      <w:r w:rsidRPr="00E5379E">
        <w:rPr>
          <w:rFonts w:hint="eastAsia"/>
          <w:color w:val="auto"/>
        </w:rPr>
        <w:t>编写的系统让他拥有很强的适用性所以他可以在大部分操作系统上使用并能和</w:t>
      </w:r>
      <w:r w:rsidRPr="00E5379E">
        <w:rPr>
          <w:rFonts w:hint="eastAsia"/>
          <w:color w:val="auto"/>
        </w:rPr>
        <w:t>php</w:t>
      </w:r>
      <w:r w:rsidRPr="00E5379E">
        <w:rPr>
          <w:rFonts w:hint="eastAsia"/>
          <w:color w:val="auto"/>
        </w:rPr>
        <w:t>结合。不同的</w:t>
      </w:r>
      <w:r w:rsidRPr="00E5379E">
        <w:rPr>
          <w:rFonts w:hint="eastAsia"/>
          <w:color w:val="auto"/>
        </w:rPr>
        <w:t>API</w:t>
      </w:r>
      <w:r w:rsidRPr="00E5379E">
        <w:rPr>
          <w:rFonts w:hint="eastAsia"/>
          <w:color w:val="auto"/>
        </w:rPr>
        <w:t>函数针对不同的语言</w:t>
      </w:r>
      <w:r w:rsidRPr="00E5379E">
        <w:rPr>
          <w:rFonts w:hint="eastAsia"/>
          <w:color w:val="auto"/>
        </w:rPr>
        <w:t>(C,C++,JAVA</w:t>
      </w:r>
      <w:r w:rsidRPr="00E5379E">
        <w:rPr>
          <w:rFonts w:hint="eastAsia"/>
          <w:color w:val="auto"/>
        </w:rPr>
        <w:t>等</w:t>
      </w:r>
      <w:r w:rsidRPr="00E5379E">
        <w:rPr>
          <w:rFonts w:hint="eastAsia"/>
          <w:color w:val="auto"/>
        </w:rPr>
        <w:t>)</w:t>
      </w:r>
      <w:r w:rsidRPr="00E5379E">
        <w:rPr>
          <w:rFonts w:hint="eastAsia"/>
          <w:color w:val="auto"/>
        </w:rPr>
        <w:t>来处理不同数据；为了更好地支持多</w:t>
      </w:r>
      <w:r w:rsidRPr="00E5379E">
        <w:rPr>
          <w:rFonts w:hint="eastAsia"/>
          <w:color w:val="auto"/>
        </w:rPr>
        <w:t>CPU</w:t>
      </w:r>
      <w:r w:rsidRPr="00E5379E">
        <w:rPr>
          <w:rFonts w:hint="eastAsia"/>
          <w:color w:val="auto"/>
        </w:rPr>
        <w:t>多线程通过使用核心线程来实现；提供的存储机制分为事务和非事务存储机制；</w:t>
      </w:r>
      <w:r w:rsidRPr="00E5379E">
        <w:rPr>
          <w:rFonts w:hint="eastAsia"/>
          <w:color w:val="auto"/>
        </w:rPr>
        <w:t>MySQL</w:t>
      </w:r>
      <w:r w:rsidRPr="00E5379E">
        <w:rPr>
          <w:rFonts w:hint="eastAsia"/>
          <w:color w:val="auto"/>
        </w:rPr>
        <w:t>采用双重许可，不管是从</w:t>
      </w:r>
      <w:r w:rsidRPr="00E5379E">
        <w:rPr>
          <w:rFonts w:hint="eastAsia"/>
          <w:color w:val="auto"/>
        </w:rPr>
        <w:t>MySQL AB</w:t>
      </w:r>
      <w:r w:rsidRPr="00E5379E">
        <w:rPr>
          <w:rFonts w:hint="eastAsia"/>
          <w:color w:val="auto"/>
        </w:rPr>
        <w:t>公司获得正式的商业许可又或是许可条款下以免费软件或开放源码软件的方式使用</w:t>
      </w:r>
      <w:r w:rsidRPr="00E5379E">
        <w:rPr>
          <w:rFonts w:hint="eastAsia"/>
          <w:color w:val="auto"/>
        </w:rPr>
        <w:t>MySQL</w:t>
      </w:r>
      <w:r w:rsidRPr="00E5379E">
        <w:rPr>
          <w:rFonts w:hint="eastAsia"/>
          <w:color w:val="auto"/>
        </w:rPr>
        <w:t>软件都是被允许的。</w:t>
      </w:r>
    </w:p>
    <w:p w:rsidR="00E5379E" w:rsidRPr="00E5379E" w:rsidRDefault="00E5379E" w:rsidP="00E5379E">
      <w:pPr>
        <w:pStyle w:val="afff3"/>
        <w:ind w:firstLine="480"/>
        <w:rPr>
          <w:rFonts w:hint="eastAsia"/>
          <w:color w:val="auto"/>
        </w:rPr>
      </w:pPr>
      <w:r w:rsidRPr="00E5379E">
        <w:rPr>
          <w:rFonts w:hint="eastAsia"/>
          <w:color w:val="auto"/>
        </w:rPr>
        <w:t>MySQL</w:t>
      </w:r>
      <w:r w:rsidRPr="00E5379E">
        <w:rPr>
          <w:rFonts w:hint="eastAsia"/>
          <w:color w:val="auto"/>
        </w:rPr>
        <w:t>作为数据库拥有很多优点，其中由于是开放源码，所以使用成本特别低，而它体积小的特点决定了速度快的特性。因此，</w:t>
      </w:r>
      <w:r w:rsidRPr="00E5379E">
        <w:rPr>
          <w:rFonts w:hint="eastAsia"/>
          <w:color w:val="auto"/>
        </w:rPr>
        <w:t>My Sql</w:t>
      </w:r>
      <w:r w:rsidRPr="00E5379E">
        <w:rPr>
          <w:rFonts w:hint="eastAsia"/>
          <w:color w:val="auto"/>
        </w:rPr>
        <w:t>具有开放性，多线程支持多种</w:t>
      </w:r>
      <w:r w:rsidRPr="00E5379E">
        <w:rPr>
          <w:rFonts w:hint="eastAsia"/>
          <w:color w:val="auto"/>
        </w:rPr>
        <w:t>API</w:t>
      </w:r>
      <w:r w:rsidRPr="00E5379E">
        <w:rPr>
          <w:rFonts w:hint="eastAsia"/>
          <w:color w:val="auto"/>
        </w:rPr>
        <w:t>，可跨数据库连接，国际化，数据库体积巨大等特点。简单的来说</w:t>
      </w:r>
      <w:r w:rsidRPr="00E5379E">
        <w:rPr>
          <w:rFonts w:hint="eastAsia"/>
          <w:color w:val="auto"/>
        </w:rPr>
        <w:t xml:space="preserve"> </w:t>
      </w:r>
      <w:r w:rsidRPr="00E5379E">
        <w:rPr>
          <w:rFonts w:hint="eastAsia"/>
          <w:color w:val="auto"/>
        </w:rPr>
        <w:t>，</w:t>
      </w:r>
      <w:r w:rsidRPr="00E5379E">
        <w:rPr>
          <w:rFonts w:hint="eastAsia"/>
          <w:color w:val="auto"/>
        </w:rPr>
        <w:t>MySql</w:t>
      </w:r>
      <w:r w:rsidRPr="00E5379E">
        <w:rPr>
          <w:rFonts w:hint="eastAsia"/>
          <w:color w:val="auto"/>
        </w:rPr>
        <w:t>是一个开放的、快速的、多线程的、多用户的数据库服务器。</w:t>
      </w:r>
    </w:p>
    <w:p w:rsidR="004B6E96" w:rsidRPr="00C64315" w:rsidRDefault="00E5379E" w:rsidP="00E5379E">
      <w:pPr>
        <w:pStyle w:val="afff3"/>
        <w:ind w:firstLine="480"/>
        <w:rPr>
          <w:color w:val="auto"/>
        </w:rPr>
      </w:pPr>
      <w:r w:rsidRPr="00E5379E">
        <w:rPr>
          <w:rFonts w:hint="eastAsia"/>
          <w:color w:val="auto"/>
        </w:rPr>
        <w:t>选用</w:t>
      </w:r>
      <w:r w:rsidRPr="00E5379E">
        <w:rPr>
          <w:rFonts w:hint="eastAsia"/>
          <w:color w:val="auto"/>
        </w:rPr>
        <w:t>MySQL</w:t>
      </w:r>
      <w:r w:rsidRPr="00E5379E">
        <w:rPr>
          <w:rFonts w:hint="eastAsia"/>
          <w:color w:val="auto"/>
        </w:rPr>
        <w:t>作为数据库的其中一个原因就是支持多线程，支持多线程的特点为利用系统资源提供了便捷并因此大大提高了系统运行速度和效率，而且连接数据库的方式多样包括但不局限于</w:t>
      </w:r>
      <w:r w:rsidRPr="00E5379E">
        <w:rPr>
          <w:rFonts w:hint="eastAsia"/>
          <w:color w:val="auto"/>
        </w:rPr>
        <w:t>TCP/IP</w:t>
      </w:r>
      <w:r w:rsidRPr="00E5379E">
        <w:rPr>
          <w:rFonts w:hint="eastAsia"/>
          <w:color w:val="auto"/>
        </w:rPr>
        <w:t>、</w:t>
      </w:r>
      <w:r w:rsidRPr="00E5379E">
        <w:rPr>
          <w:rFonts w:hint="eastAsia"/>
          <w:color w:val="auto"/>
        </w:rPr>
        <w:t>ODBC</w:t>
      </w:r>
      <w:r w:rsidRPr="00E5379E">
        <w:rPr>
          <w:rFonts w:hint="eastAsia"/>
          <w:color w:val="auto"/>
        </w:rPr>
        <w:t>和</w:t>
      </w:r>
      <w:r w:rsidRPr="00E5379E">
        <w:rPr>
          <w:rFonts w:hint="eastAsia"/>
          <w:color w:val="auto"/>
        </w:rPr>
        <w:t>JDBC</w:t>
      </w:r>
      <w:r w:rsidRPr="00E5379E">
        <w:rPr>
          <w:rFonts w:hint="eastAsia"/>
          <w:color w:val="auto"/>
        </w:rPr>
        <w:t>等途径；但是没有东西是完美无缺的，即便</w:t>
      </w:r>
      <w:r w:rsidRPr="00E5379E">
        <w:rPr>
          <w:rFonts w:hint="eastAsia"/>
          <w:color w:val="auto"/>
        </w:rPr>
        <w:t>MySQL</w:t>
      </w:r>
      <w:r w:rsidRPr="00E5379E">
        <w:rPr>
          <w:rFonts w:hint="eastAsia"/>
          <w:color w:val="auto"/>
        </w:rPr>
        <w:t>也如此，虽说它有着众多优点但其功能不够强大，规模也相对较小，无法应对大型数据哭的处理。但是对于本系统来说，选用</w:t>
      </w:r>
      <w:r w:rsidRPr="00E5379E">
        <w:rPr>
          <w:rFonts w:hint="eastAsia"/>
          <w:color w:val="auto"/>
        </w:rPr>
        <w:t>MySQL</w:t>
      </w:r>
      <w:r w:rsidRPr="00E5379E">
        <w:rPr>
          <w:rFonts w:hint="eastAsia"/>
          <w:color w:val="auto"/>
        </w:rPr>
        <w:t>作为数据库，其功能性能已绰绰有余，如果要进行二次开发的数据库表结构空间的扩展也是完全可行的。综上所述，</w:t>
      </w:r>
      <w:r w:rsidRPr="00E5379E">
        <w:rPr>
          <w:rFonts w:hint="eastAsia"/>
          <w:color w:val="auto"/>
        </w:rPr>
        <w:t>MySQL</w:t>
      </w:r>
      <w:r w:rsidRPr="00E5379E">
        <w:rPr>
          <w:rFonts w:hint="eastAsia"/>
          <w:color w:val="auto"/>
        </w:rPr>
        <w:t>是作为本系统数据库的最优选择。</w:t>
      </w:r>
      <w:r w:rsidRPr="00E5379E">
        <w:rPr>
          <w:rFonts w:hint="eastAsia"/>
          <w:color w:val="auto"/>
        </w:rPr>
        <w:cr/>
      </w:r>
    </w:p>
    <w:p w:rsidR="004B6E96" w:rsidRPr="00C64315" w:rsidRDefault="004B6E96" w:rsidP="007B3A79">
      <w:pPr>
        <w:pStyle w:val="af9"/>
        <w:tabs>
          <w:tab w:val="clear" w:pos="357"/>
        </w:tabs>
        <w:ind w:leftChars="200" w:left="480" w:firstLineChars="150" w:firstLine="360"/>
      </w:pPr>
    </w:p>
    <w:p w:rsidR="00211578" w:rsidRPr="00C64315" w:rsidRDefault="00211578" w:rsidP="00211578">
      <w:pPr>
        <w:pStyle w:val="2"/>
        <w:spacing w:before="120"/>
      </w:pPr>
      <w:bookmarkStart w:id="142" w:name="_Toc86261361"/>
      <w:bookmarkStart w:id="143" w:name="_Toc101684438"/>
      <w:r w:rsidRPr="00C64315">
        <w:rPr>
          <w:rFonts w:hint="eastAsia"/>
        </w:rPr>
        <w:lastRenderedPageBreak/>
        <w:t>2.</w:t>
      </w:r>
      <w:r w:rsidR="002A593E" w:rsidRPr="00C64315">
        <w:rPr>
          <w:rFonts w:hint="eastAsia"/>
        </w:rPr>
        <w:t>7</w:t>
      </w:r>
      <w:r w:rsidR="00E5379E">
        <w:rPr>
          <w:rFonts w:hint="eastAsia"/>
        </w:rPr>
        <w:t xml:space="preserve"> </w:t>
      </w:r>
      <w:r w:rsidRPr="00C64315">
        <w:rPr>
          <w:rFonts w:hint="eastAsia"/>
        </w:rPr>
        <w:t>B/S架构</w:t>
      </w:r>
      <w:bookmarkEnd w:id="142"/>
      <w:bookmarkEnd w:id="143"/>
    </w:p>
    <w:p w:rsidR="00211578" w:rsidRPr="00C64315" w:rsidRDefault="00211578" w:rsidP="002A593E">
      <w:pPr>
        <w:pStyle w:val="afff3"/>
        <w:ind w:firstLine="480"/>
        <w:rPr>
          <w:color w:val="auto"/>
        </w:rPr>
      </w:pPr>
      <w:r w:rsidRPr="00C64315">
        <w:rPr>
          <w:rFonts w:hint="eastAsia"/>
          <w:color w:val="auto"/>
        </w:rPr>
        <w:t>B/S</w:t>
      </w:r>
      <w:r w:rsidRPr="00C64315">
        <w:rPr>
          <w:rFonts w:hint="eastAsia"/>
          <w:color w:val="auto"/>
        </w:rPr>
        <w:t>结构是目前使用最多的结构模式，它可以使得系统的开发更加的简单，好操作，而且还可以对其进行维护。使用该结构时只需要在计算机中安装数据库，和一些很常用的浏览器就可以了。浏览器就会与数据库进行信息的连接，可以实现很多的功能，</w:t>
      </w:r>
      <w:r w:rsidRPr="00C64315">
        <w:rPr>
          <w:rFonts w:hint="eastAsia"/>
          <w:color w:val="auto"/>
        </w:rPr>
        <w:t>B/S</w:t>
      </w:r>
      <w:r w:rsidRPr="00C64315">
        <w:rPr>
          <w:rFonts w:hint="eastAsia"/>
          <w:color w:val="auto"/>
        </w:rPr>
        <w:t>结构是可以直接进行使用的，而且</w:t>
      </w:r>
      <w:r w:rsidRPr="00C64315">
        <w:rPr>
          <w:rFonts w:hint="eastAsia"/>
          <w:color w:val="auto"/>
        </w:rPr>
        <w:t>B/S</w:t>
      </w:r>
      <w:r w:rsidRPr="00C64315">
        <w:rPr>
          <w:rFonts w:hint="eastAsia"/>
          <w:color w:val="auto"/>
        </w:rPr>
        <w:t>结构在使用中极大的减少了工作的维护。基于</w:t>
      </w:r>
      <w:r w:rsidRPr="00C64315">
        <w:rPr>
          <w:rFonts w:hint="eastAsia"/>
          <w:color w:val="auto"/>
        </w:rPr>
        <w:t>B/S</w:t>
      </w:r>
      <w:r w:rsidRPr="00C64315">
        <w:rPr>
          <w:rFonts w:hint="eastAsia"/>
          <w:color w:val="auto"/>
        </w:rPr>
        <w:t>的软件，所有的数据库之间都是相互独立的，因此是非常安全的。因为基于</w:t>
      </w:r>
      <w:r w:rsidRPr="00C64315">
        <w:rPr>
          <w:rFonts w:hint="eastAsia"/>
          <w:color w:val="auto"/>
        </w:rPr>
        <w:t>B/S</w:t>
      </w:r>
      <w:r w:rsidRPr="00C64315">
        <w:rPr>
          <w:rFonts w:hint="eastAsia"/>
          <w:color w:val="auto"/>
        </w:rPr>
        <w:t>结构可以清楚的看到系统正在处理的业务，并且能够及时的让管理人员</w:t>
      </w:r>
      <w:r w:rsidRPr="00C64315">
        <w:rPr>
          <w:color w:val="auto"/>
        </w:rPr>
        <w:t>做</w:t>
      </w:r>
      <w:r w:rsidRPr="00C64315">
        <w:rPr>
          <w:rFonts w:hint="eastAsia"/>
          <w:color w:val="auto"/>
        </w:rPr>
        <w:t>出决策，这样就可以避免企业的损失。</w:t>
      </w:r>
      <w:r w:rsidRPr="00C64315">
        <w:rPr>
          <w:rFonts w:hint="eastAsia"/>
          <w:color w:val="auto"/>
        </w:rPr>
        <w:t>B/S</w:t>
      </w:r>
      <w:r w:rsidRPr="00C64315">
        <w:rPr>
          <w:rFonts w:hint="eastAsia"/>
          <w:color w:val="auto"/>
        </w:rPr>
        <w:t>结构的基本特点是集中式的管理模式，用户使用系统生成数据后，这些数据就可以存储到系统的数据库中，方便日后能够用到，这样就可以满足人们的所有的需求。</w:t>
      </w:r>
    </w:p>
    <w:p w:rsidR="00211578" w:rsidRPr="00C64315" w:rsidRDefault="00211578" w:rsidP="002A593E">
      <w:pPr>
        <w:pStyle w:val="afff3"/>
        <w:ind w:firstLine="480"/>
        <w:rPr>
          <w:color w:val="auto"/>
        </w:rPr>
      </w:pPr>
      <w:r w:rsidRPr="00C64315">
        <w:rPr>
          <w:noProof/>
          <w:color w:val="auto"/>
        </w:rPr>
        <w:drawing>
          <wp:inline distT="0" distB="0" distL="0" distR="0">
            <wp:extent cx="4492625" cy="1318895"/>
            <wp:effectExtent l="19050" t="0" r="3175"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srcRect/>
                    <a:stretch>
                      <a:fillRect/>
                    </a:stretch>
                  </pic:blipFill>
                  <pic:spPr bwMode="auto">
                    <a:xfrm>
                      <a:off x="0" y="0"/>
                      <a:ext cx="4492625" cy="1318895"/>
                    </a:xfrm>
                    <a:prstGeom prst="rect">
                      <a:avLst/>
                    </a:prstGeom>
                    <a:noFill/>
                    <a:ln w="9525">
                      <a:noFill/>
                      <a:miter lim="800000"/>
                      <a:headEnd/>
                      <a:tailEnd/>
                    </a:ln>
                  </pic:spPr>
                </pic:pic>
              </a:graphicData>
            </a:graphic>
          </wp:inline>
        </w:drawing>
      </w:r>
    </w:p>
    <w:p w:rsidR="00211578" w:rsidRPr="00C64315" w:rsidRDefault="00211578" w:rsidP="002A593E">
      <w:pPr>
        <w:pStyle w:val="afff3"/>
        <w:ind w:firstLine="480"/>
        <w:jc w:val="center"/>
        <w:rPr>
          <w:color w:val="auto"/>
        </w:rPr>
      </w:pPr>
      <w:r w:rsidRPr="00C64315">
        <w:rPr>
          <w:rStyle w:val="Charf7"/>
          <w:rFonts w:ascii="黑体" w:hAnsi="黑体" w:cs="黑体" w:hint="eastAsia"/>
          <w:color w:val="auto"/>
        </w:rPr>
        <w:t>图</w:t>
      </w:r>
      <w:r w:rsidRPr="00C64315">
        <w:rPr>
          <w:rStyle w:val="Charf7"/>
          <w:rFonts w:ascii="黑体" w:hAnsi="黑体" w:cs="黑体" w:hint="eastAsia"/>
          <w:color w:val="auto"/>
        </w:rPr>
        <w:t>2-1  B/S</w:t>
      </w:r>
      <w:r w:rsidRPr="00C64315">
        <w:rPr>
          <w:rStyle w:val="Charf7"/>
          <w:rFonts w:ascii="黑体" w:hAnsi="黑体" w:cs="黑体" w:hint="eastAsia"/>
          <w:color w:val="auto"/>
        </w:rPr>
        <w:t>模式三层结构图</w:t>
      </w:r>
    </w:p>
    <w:p w:rsidR="00211578" w:rsidRPr="00C64315" w:rsidRDefault="00211578" w:rsidP="007B3A79">
      <w:pPr>
        <w:pStyle w:val="af9"/>
        <w:tabs>
          <w:tab w:val="clear" w:pos="357"/>
        </w:tabs>
        <w:ind w:leftChars="200" w:left="480" w:firstLineChars="150" w:firstLine="360"/>
      </w:pPr>
    </w:p>
    <w:p w:rsidR="007B3A79" w:rsidRPr="00C64315" w:rsidRDefault="007B3A79" w:rsidP="007B3A79">
      <w:pPr>
        <w:spacing w:line="360" w:lineRule="auto"/>
        <w:ind w:firstLine="420"/>
      </w:pPr>
      <w:bookmarkStart w:id="144" w:name="_Toc261171610"/>
      <w:bookmarkStart w:id="145" w:name="_Toc261171710"/>
      <w:bookmarkStart w:id="146" w:name="_Toc261178976"/>
    </w:p>
    <w:p w:rsidR="007B3A79" w:rsidRPr="00C64315" w:rsidRDefault="007B3A79" w:rsidP="00211578">
      <w:pPr>
        <w:pStyle w:val="1"/>
        <w:rPr>
          <w:rStyle w:val="1Char1"/>
        </w:rPr>
      </w:pPr>
      <w:bookmarkStart w:id="147" w:name="_Toc324166542"/>
      <w:bookmarkStart w:id="148" w:name="_Toc32230"/>
      <w:bookmarkStart w:id="149" w:name="_Toc387594391"/>
      <w:bookmarkStart w:id="150" w:name="_Toc387878487"/>
      <w:bookmarkStart w:id="151" w:name="_Toc387878628"/>
      <w:bookmarkStart w:id="152" w:name="_Toc387904983"/>
      <w:bookmarkStart w:id="153" w:name="_Toc388008639"/>
      <w:bookmarkStart w:id="154" w:name="_Toc388048296"/>
      <w:r w:rsidRPr="00C64315">
        <w:rPr>
          <w:rStyle w:val="1Char1"/>
        </w:rPr>
        <w:br w:type="page"/>
      </w:r>
      <w:bookmarkStart w:id="155" w:name="_Toc388082405"/>
      <w:bookmarkStart w:id="156" w:name="_Toc388086737"/>
      <w:bookmarkStart w:id="157" w:name="_Toc388107152"/>
      <w:bookmarkStart w:id="158" w:name="_Toc101684439"/>
      <w:r w:rsidR="00211578" w:rsidRPr="00C64315">
        <w:rPr>
          <w:rStyle w:val="1Char1"/>
        </w:rPr>
        <w:lastRenderedPageBreak/>
        <w:t>第三章</w:t>
      </w:r>
      <w:r w:rsidRPr="00C64315">
        <w:rPr>
          <w:rStyle w:val="1Char1"/>
        </w:rPr>
        <w:t>系统分析与设计</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211578" w:rsidRPr="00C64315" w:rsidRDefault="00211578" w:rsidP="004B6E96">
      <w:pPr>
        <w:pStyle w:val="2"/>
        <w:spacing w:before="120"/>
      </w:pPr>
      <w:bookmarkStart w:id="159" w:name="_Toc25258038"/>
      <w:bookmarkStart w:id="160" w:name="_Toc86261363"/>
      <w:bookmarkStart w:id="161" w:name="_Toc261171611"/>
      <w:bookmarkStart w:id="162" w:name="_Toc261171711"/>
      <w:bookmarkStart w:id="163" w:name="_Toc261178977"/>
      <w:bookmarkStart w:id="164" w:name="_Toc324166543"/>
      <w:bookmarkStart w:id="165" w:name="_Toc10908"/>
      <w:bookmarkStart w:id="166" w:name="_Toc387594392"/>
      <w:bookmarkStart w:id="167" w:name="_Toc387878488"/>
      <w:bookmarkStart w:id="168" w:name="_Toc387878629"/>
      <w:bookmarkStart w:id="169" w:name="_Toc387904984"/>
      <w:bookmarkStart w:id="170" w:name="_Toc388008640"/>
      <w:bookmarkStart w:id="171" w:name="_Toc388048297"/>
      <w:bookmarkStart w:id="172" w:name="_Toc388082406"/>
      <w:bookmarkStart w:id="173" w:name="_Toc388086738"/>
      <w:bookmarkStart w:id="174" w:name="_Toc388107153"/>
      <w:bookmarkStart w:id="175" w:name="_Toc101684440"/>
      <w:r w:rsidRPr="00C64315">
        <w:rPr>
          <w:rFonts w:hint="eastAsia"/>
        </w:rPr>
        <w:t>3.1 可行性分析</w:t>
      </w:r>
      <w:bookmarkEnd w:id="159"/>
      <w:bookmarkEnd w:id="160"/>
      <w:bookmarkEnd w:id="175"/>
    </w:p>
    <w:p w:rsidR="00211578" w:rsidRPr="00C64315" w:rsidRDefault="00211578" w:rsidP="00211578">
      <w:pPr>
        <w:spacing w:line="360" w:lineRule="auto"/>
        <w:ind w:firstLineChars="200" w:firstLine="480"/>
      </w:pPr>
      <w:r w:rsidRPr="00C64315">
        <w:rPr>
          <w:rFonts w:hint="eastAsia"/>
        </w:rPr>
        <w:t>一个完整的系统，可行性分析是必须要有的，因为他关系到系统生存问题，对开发的意义进行分析，能否通过本网站来补充线下</w:t>
      </w:r>
      <w:r w:rsidR="0009391F" w:rsidRPr="00C64315">
        <w:rPr>
          <w:rFonts w:hint="eastAsia"/>
        </w:rPr>
        <w:t>健康信息</w:t>
      </w:r>
      <w:r w:rsidRPr="00C64315">
        <w:rPr>
          <w:rFonts w:hint="eastAsia"/>
        </w:rPr>
        <w:t>管理模式中的缺限，去解决其中的不足等，通过对本</w:t>
      </w:r>
      <w:r w:rsidR="0009391F" w:rsidRPr="00C64315">
        <w:rPr>
          <w:rFonts w:hint="eastAsia"/>
        </w:rPr>
        <w:t>微信小程序</w:t>
      </w:r>
      <w:r w:rsidRPr="00C64315">
        <w:rPr>
          <w:rFonts w:hint="eastAsia"/>
        </w:rPr>
        <w:t>，不仅能使工作量不断地减少，还能使工作和管理的效率更加高。所以开发该</w:t>
      </w:r>
      <w:r w:rsidR="0009391F" w:rsidRPr="00C64315">
        <w:rPr>
          <w:rFonts w:hint="eastAsia"/>
        </w:rPr>
        <w:t>小程序</w:t>
      </w:r>
      <w:r w:rsidRPr="00C64315">
        <w:rPr>
          <w:rFonts w:hint="eastAsia"/>
        </w:rPr>
        <w:t>能实现更大的意义和价值，</w:t>
      </w:r>
      <w:r w:rsidR="0009391F" w:rsidRPr="00C64315">
        <w:rPr>
          <w:rFonts w:hint="eastAsia"/>
        </w:rPr>
        <w:t>小程序</w:t>
      </w:r>
      <w:r w:rsidRPr="00C64315">
        <w:rPr>
          <w:rFonts w:hint="eastAsia"/>
        </w:rPr>
        <w:t>完成后，能否达到预期效果就要通过可行性分析，分析之后，决定此系统是否开发。该</w:t>
      </w:r>
      <w:r w:rsidR="00090329" w:rsidRPr="00C64315">
        <w:rPr>
          <w:rFonts w:hint="eastAsia"/>
        </w:rPr>
        <w:t>“</w:t>
      </w:r>
      <w:r w:rsidR="0009391F" w:rsidRPr="00C64315">
        <w:rPr>
          <w:rFonts w:hint="eastAsia"/>
        </w:rPr>
        <w:t>健康早知道</w:t>
      </w:r>
      <w:r w:rsidR="00090329" w:rsidRPr="00C64315">
        <w:rPr>
          <w:rFonts w:hint="eastAsia"/>
        </w:rPr>
        <w:t>”</w:t>
      </w:r>
      <w:r w:rsidR="0009391F" w:rsidRPr="00C64315">
        <w:rPr>
          <w:rFonts w:hint="eastAsia"/>
        </w:rPr>
        <w:t>微信小程序</w:t>
      </w:r>
      <w:r w:rsidRPr="00C64315">
        <w:rPr>
          <w:rFonts w:hint="eastAsia"/>
        </w:rPr>
        <w:t>的开发设计中，对技术、经济、操作方面进行了可行性分析；</w:t>
      </w:r>
    </w:p>
    <w:p w:rsidR="00211578" w:rsidRPr="00C64315" w:rsidRDefault="00211578" w:rsidP="004B6E96">
      <w:pPr>
        <w:pStyle w:val="3"/>
      </w:pPr>
      <w:bookmarkStart w:id="176" w:name="_Toc136303487"/>
      <w:bookmarkStart w:id="177" w:name="_Toc288583740"/>
      <w:bookmarkStart w:id="178" w:name="_Toc196734017"/>
      <w:bookmarkStart w:id="179" w:name="_Toc387962107"/>
      <w:bookmarkStart w:id="180" w:name="_Toc387962286"/>
      <w:bookmarkStart w:id="181" w:name="_Toc86253141"/>
      <w:bookmarkStart w:id="182" w:name="_Toc101684441"/>
      <w:r w:rsidRPr="00C64315">
        <w:t>3.1.</w:t>
      </w:r>
      <w:r w:rsidRPr="00C64315">
        <w:rPr>
          <w:rFonts w:hint="eastAsia"/>
        </w:rPr>
        <w:t>1</w:t>
      </w:r>
      <w:r w:rsidRPr="00C64315">
        <w:t>技术可行性</w:t>
      </w:r>
      <w:bookmarkEnd w:id="176"/>
      <w:bookmarkEnd w:id="177"/>
      <w:bookmarkEnd w:id="178"/>
      <w:bookmarkEnd w:id="179"/>
      <w:bookmarkEnd w:id="180"/>
      <w:bookmarkEnd w:id="181"/>
      <w:bookmarkEnd w:id="182"/>
    </w:p>
    <w:p w:rsidR="00211578" w:rsidRPr="00C64315" w:rsidRDefault="00211578" w:rsidP="00211578">
      <w:pPr>
        <w:pStyle w:val="afff3"/>
        <w:ind w:firstLine="480"/>
        <w:rPr>
          <w:color w:val="auto"/>
        </w:rPr>
      </w:pPr>
      <w:r w:rsidRPr="00C64315">
        <w:rPr>
          <w:color w:val="auto"/>
          <w:kern w:val="40"/>
        </w:rPr>
        <w:t>本系统开发选择</w:t>
      </w:r>
      <w:r w:rsidR="004B6E96" w:rsidRPr="00C64315">
        <w:rPr>
          <w:rFonts w:hint="eastAsia"/>
          <w:color w:val="auto"/>
          <w:kern w:val="40"/>
        </w:rPr>
        <w:t>java</w:t>
      </w:r>
      <w:r w:rsidRPr="00C64315">
        <w:rPr>
          <w:color w:val="auto"/>
          <w:kern w:val="40"/>
        </w:rPr>
        <w:t>语言，</w:t>
      </w:r>
      <w:r w:rsidRPr="00C64315">
        <w:rPr>
          <w:rFonts w:ascii="宋体" w:cs="宋体" w:hint="eastAsia"/>
          <w:color w:val="auto"/>
        </w:rPr>
        <w:t>它被研究的目的就是在于能够为网页创建等可以看到的信息。随着移动互联网技术的不断发展和创新，</w:t>
      </w:r>
      <w:r w:rsidR="004B6E96" w:rsidRPr="00C64315">
        <w:rPr>
          <w:rFonts w:hint="eastAsia"/>
          <w:color w:val="auto"/>
          <w:kern w:val="40"/>
        </w:rPr>
        <w:t>java</w:t>
      </w:r>
      <w:r w:rsidRPr="00C64315">
        <w:rPr>
          <w:rFonts w:ascii="宋体" w:cs="宋体" w:hint="eastAsia"/>
          <w:color w:val="auto"/>
        </w:rPr>
        <w:t>俨然已成为下一代互联网的Web标准。</w:t>
      </w:r>
      <w:r w:rsidRPr="00C64315">
        <w:rPr>
          <w:rFonts w:hint="eastAsia"/>
          <w:color w:val="auto"/>
        </w:rPr>
        <w:t>所以</w:t>
      </w:r>
      <w:r w:rsidRPr="00C64315">
        <w:rPr>
          <w:color w:val="auto"/>
        </w:rPr>
        <w:t>后台</w:t>
      </w:r>
      <w:r w:rsidRPr="00C64315">
        <w:rPr>
          <w:rFonts w:hint="eastAsia"/>
          <w:color w:val="auto"/>
        </w:rPr>
        <w:t>设计选择</w:t>
      </w:r>
      <w:r w:rsidRPr="00C64315">
        <w:rPr>
          <w:color w:val="auto"/>
        </w:rPr>
        <w:t>使用</w:t>
      </w:r>
      <w:r w:rsidR="004B6E96" w:rsidRPr="00C64315">
        <w:rPr>
          <w:rFonts w:hint="eastAsia"/>
          <w:color w:val="auto"/>
          <w:sz w:val="28"/>
          <w:szCs w:val="28"/>
        </w:rPr>
        <w:t>mysql</w:t>
      </w:r>
      <w:r w:rsidRPr="00C64315">
        <w:rPr>
          <w:color w:val="auto"/>
        </w:rPr>
        <w:t>数据库主要用来的建立和维护信息。对于前台开发要求应具备功能完善、易于操作等优点，后台数据库的要求则是能够建立和维护数据信息的统一性和完整性。</w:t>
      </w:r>
    </w:p>
    <w:p w:rsidR="00211578" w:rsidRPr="00C64315" w:rsidRDefault="00211578" w:rsidP="004B6E96">
      <w:pPr>
        <w:pStyle w:val="3"/>
      </w:pPr>
      <w:bookmarkStart w:id="183" w:name="_Toc288583741"/>
      <w:bookmarkStart w:id="184" w:name="_Toc387962108"/>
      <w:bookmarkStart w:id="185" w:name="_Toc387962287"/>
      <w:bookmarkStart w:id="186" w:name="_Toc136303488"/>
      <w:bookmarkStart w:id="187" w:name="_Toc196734018"/>
      <w:bookmarkStart w:id="188" w:name="_Toc86253142"/>
      <w:bookmarkStart w:id="189" w:name="_Toc101684442"/>
      <w:r w:rsidRPr="00C64315">
        <w:t>3.1.</w:t>
      </w:r>
      <w:r w:rsidRPr="00C64315">
        <w:rPr>
          <w:rFonts w:hint="eastAsia"/>
        </w:rPr>
        <w:t>2</w:t>
      </w:r>
      <w:r w:rsidRPr="00C64315">
        <w:t>操作可行性</w:t>
      </w:r>
      <w:bookmarkEnd w:id="183"/>
      <w:bookmarkEnd w:id="184"/>
      <w:bookmarkEnd w:id="185"/>
      <w:bookmarkEnd w:id="186"/>
      <w:bookmarkEnd w:id="187"/>
      <w:bookmarkEnd w:id="188"/>
      <w:bookmarkEnd w:id="189"/>
    </w:p>
    <w:p w:rsidR="00211578" w:rsidRPr="00C64315" w:rsidRDefault="00211578" w:rsidP="00211578">
      <w:pPr>
        <w:pStyle w:val="afff3"/>
        <w:ind w:firstLine="480"/>
        <w:rPr>
          <w:color w:val="auto"/>
          <w:kern w:val="40"/>
        </w:rPr>
      </w:pPr>
      <w:r w:rsidRPr="00C64315">
        <w:rPr>
          <w:rFonts w:hint="eastAsia"/>
          <w:color w:val="auto"/>
          <w:kern w:val="40"/>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一些客户特定的一些需求。本系统不仅界面简洁明了还采用可视化界面，用户只要用鼠标和键盘就可以完成对相关信息的修改，删除，添加等操作。因为这个系统的操作十分简单，方便上手，对于第一次使用系统的人，只需要很少的时间就可以上手操作。由此可见，本系统在操作上是可行的。</w:t>
      </w:r>
    </w:p>
    <w:p w:rsidR="00211578" w:rsidRPr="00C64315" w:rsidRDefault="00211578" w:rsidP="004B6E96">
      <w:pPr>
        <w:pStyle w:val="3"/>
      </w:pPr>
      <w:bookmarkStart w:id="190" w:name="_Toc101684443"/>
      <w:r w:rsidRPr="00C64315">
        <w:t>3.1.</w:t>
      </w:r>
      <w:r w:rsidRPr="00C64315">
        <w:rPr>
          <w:rFonts w:hint="eastAsia"/>
        </w:rPr>
        <w:t>3</w:t>
      </w:r>
      <w:r w:rsidRPr="00C64315">
        <w:rPr>
          <w:rFonts w:hint="eastAsia"/>
        </w:rPr>
        <w:t>经济</w:t>
      </w:r>
      <w:r w:rsidRPr="00C64315">
        <w:t>可行性</w:t>
      </w:r>
      <w:bookmarkEnd w:id="190"/>
    </w:p>
    <w:p w:rsidR="00211578" w:rsidRPr="00C64315" w:rsidRDefault="00090329" w:rsidP="00211578">
      <w:pPr>
        <w:pStyle w:val="afff3"/>
        <w:ind w:firstLine="480"/>
        <w:rPr>
          <w:color w:val="auto"/>
        </w:rPr>
      </w:pPr>
      <w:r w:rsidRPr="00C64315">
        <w:rPr>
          <w:rFonts w:hint="eastAsia"/>
          <w:color w:val="auto"/>
        </w:rPr>
        <w:t>“</w:t>
      </w:r>
      <w:r w:rsidR="0009391F" w:rsidRPr="00C64315">
        <w:rPr>
          <w:rFonts w:hint="eastAsia"/>
          <w:color w:val="auto"/>
        </w:rPr>
        <w:t>健康早知道</w:t>
      </w:r>
      <w:r w:rsidRPr="00C64315">
        <w:rPr>
          <w:rFonts w:hint="eastAsia"/>
          <w:color w:val="auto"/>
        </w:rPr>
        <w:t>”</w:t>
      </w:r>
      <w:r w:rsidR="0009391F" w:rsidRPr="00C64315">
        <w:rPr>
          <w:rFonts w:hint="eastAsia"/>
          <w:color w:val="auto"/>
        </w:rPr>
        <w:t>微信小程序</w:t>
      </w:r>
      <w:r w:rsidR="00211578" w:rsidRPr="00C64315">
        <w:rPr>
          <w:rFonts w:hint="eastAsia"/>
          <w:color w:val="auto"/>
        </w:rPr>
        <w:t>，该网站软件开发仅需要一台普通的计算机便可完成实现开发，其成本很低。另外，作为毕业设计作品来讲，开发成本基本上可以忽略不计，且该系统软件的投入使用，可以实现更加快速高效的</w:t>
      </w:r>
      <w:r w:rsidR="0009391F" w:rsidRPr="00C64315">
        <w:rPr>
          <w:rFonts w:hint="eastAsia"/>
          <w:color w:val="auto"/>
        </w:rPr>
        <w:t>健康信息</w:t>
      </w:r>
      <w:r w:rsidR="00211578" w:rsidRPr="00C64315">
        <w:rPr>
          <w:rFonts w:hint="eastAsia"/>
          <w:color w:val="auto"/>
        </w:rPr>
        <w:t>管理，同时还能实现对人力资源和管理资源的有效节约，该</w:t>
      </w:r>
      <w:r w:rsidRPr="00C64315">
        <w:rPr>
          <w:rFonts w:hint="eastAsia"/>
          <w:color w:val="auto"/>
        </w:rPr>
        <w:t>“</w:t>
      </w:r>
      <w:r w:rsidR="0009391F" w:rsidRPr="00C64315">
        <w:rPr>
          <w:rFonts w:hint="eastAsia"/>
          <w:color w:val="auto"/>
        </w:rPr>
        <w:t>健康早知道</w:t>
      </w:r>
      <w:r w:rsidRPr="00C64315">
        <w:rPr>
          <w:rFonts w:hint="eastAsia"/>
          <w:color w:val="auto"/>
        </w:rPr>
        <w:t>”</w:t>
      </w:r>
      <w:r w:rsidR="0009391F" w:rsidRPr="00C64315">
        <w:rPr>
          <w:rFonts w:hint="eastAsia"/>
          <w:color w:val="auto"/>
        </w:rPr>
        <w:t>微信小程序</w:t>
      </w:r>
      <w:r w:rsidR="00211578" w:rsidRPr="00C64315">
        <w:rPr>
          <w:rFonts w:hint="eastAsia"/>
          <w:color w:val="auto"/>
        </w:rPr>
        <w:t>在经济上完全可行。</w:t>
      </w:r>
    </w:p>
    <w:p w:rsidR="00211578" w:rsidRPr="00C64315" w:rsidRDefault="00211578" w:rsidP="00211578"/>
    <w:p w:rsidR="00211578" w:rsidRPr="00C64315" w:rsidRDefault="00211578" w:rsidP="00211578">
      <w:pPr>
        <w:pStyle w:val="aff9"/>
      </w:pPr>
    </w:p>
    <w:p w:rsidR="007B3A79" w:rsidRPr="00C64315" w:rsidRDefault="007B3A79" w:rsidP="007B3A79">
      <w:pPr>
        <w:pStyle w:val="23"/>
        <w:spacing w:line="360" w:lineRule="auto"/>
        <w:rPr>
          <w:color w:val="auto"/>
        </w:rPr>
      </w:pPr>
      <w:bookmarkStart w:id="191" w:name="_Toc101684444"/>
      <w:r w:rsidRPr="00C64315">
        <w:rPr>
          <w:color w:val="auto"/>
        </w:rPr>
        <w:t>3.</w:t>
      </w:r>
      <w:r w:rsidR="004B6E96" w:rsidRPr="00C64315">
        <w:rPr>
          <w:rFonts w:hint="eastAsia"/>
          <w:color w:val="auto"/>
        </w:rPr>
        <w:t>2</w:t>
      </w:r>
      <w:r w:rsidRPr="00C64315">
        <w:rPr>
          <w:color w:val="auto"/>
        </w:rPr>
        <w:t xml:space="preserve">  需求分析</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91"/>
    </w:p>
    <w:p w:rsidR="007B3A79" w:rsidRPr="00C64315" w:rsidRDefault="007B3A79" w:rsidP="007B3A79">
      <w:pPr>
        <w:spacing w:line="360" w:lineRule="auto"/>
        <w:ind w:firstLineChars="200" w:firstLine="480"/>
        <w:rPr>
          <w:rFonts w:ascii="宋体" w:hAnsi="宋体"/>
        </w:rPr>
      </w:pPr>
      <w:bookmarkStart w:id="192" w:name="_Toc261171615"/>
      <w:bookmarkStart w:id="193" w:name="_Toc261171715"/>
      <w:bookmarkStart w:id="194" w:name="_Toc261178981"/>
      <w:bookmarkStart w:id="195" w:name="_Toc324166544"/>
      <w:bookmarkStart w:id="196" w:name="_Toc261171714"/>
      <w:bookmarkStart w:id="197" w:name="_Toc261171614"/>
      <w:bookmarkStart w:id="198" w:name="_Toc261178980"/>
      <w:r w:rsidRPr="00C64315">
        <w:rPr>
          <w:rFonts w:ascii="宋体" w:hAnsi="宋体"/>
        </w:rPr>
        <w:t>利用</w:t>
      </w:r>
      <w:r w:rsidR="00564F2E" w:rsidRPr="00C64315">
        <w:rPr>
          <w:rFonts w:ascii="宋体" w:hAnsi="宋体" w:hint="eastAsia"/>
        </w:rPr>
        <w:t>ssm</w:t>
      </w:r>
      <w:r w:rsidRPr="00C64315">
        <w:rPr>
          <w:rFonts w:ascii="宋体" w:hAnsi="宋体"/>
        </w:rPr>
        <w:t>、Java、</w:t>
      </w:r>
      <w:r w:rsidR="004B6E96" w:rsidRPr="00C64315">
        <w:rPr>
          <w:rFonts w:ascii="宋体" w:hAnsi="宋体"/>
        </w:rPr>
        <w:t>MyEclipse</w:t>
      </w:r>
      <w:r w:rsidRPr="00C64315">
        <w:rPr>
          <w:rFonts w:ascii="宋体" w:hAnsi="宋体"/>
        </w:rPr>
        <w:t>和</w:t>
      </w:r>
      <w:r w:rsidR="004B6E96" w:rsidRPr="00C64315">
        <w:rPr>
          <w:rFonts w:ascii="宋体" w:hAnsi="宋体" w:hint="eastAsia"/>
        </w:rPr>
        <w:t>mysql</w:t>
      </w:r>
      <w:r w:rsidRPr="00C64315">
        <w:rPr>
          <w:rFonts w:ascii="宋体" w:hAnsi="宋体"/>
        </w:rPr>
        <w:t>数据库等知识点，结合相关设计模式、以及软件工程的相关知识，设计一个</w:t>
      </w:r>
      <w:r w:rsidR="00090329" w:rsidRPr="00C64315">
        <w:rPr>
          <w:rFonts w:ascii="宋体" w:hAnsi="宋体" w:hint="eastAsia"/>
        </w:rPr>
        <w:t>“</w:t>
      </w:r>
      <w:r w:rsidR="0009391F" w:rsidRPr="00C64315">
        <w:rPr>
          <w:rFonts w:ascii="宋体" w:hAnsi="宋体" w:hint="eastAsia"/>
        </w:rPr>
        <w:t>健康早知道</w:t>
      </w:r>
      <w:r w:rsidR="00090329" w:rsidRPr="00C64315">
        <w:rPr>
          <w:rFonts w:ascii="宋体" w:hAnsi="宋体" w:hint="eastAsia"/>
        </w:rPr>
        <w:t>”</w:t>
      </w:r>
      <w:r w:rsidR="0009391F" w:rsidRPr="00C64315">
        <w:rPr>
          <w:rFonts w:ascii="宋体" w:hAnsi="宋体" w:hint="eastAsia"/>
        </w:rPr>
        <w:t>微信小程序</w:t>
      </w:r>
      <w:r w:rsidRPr="00C64315">
        <w:rPr>
          <w:rFonts w:ascii="宋体" w:hAnsi="宋体"/>
        </w:rPr>
        <w:t>，来进行记录</w:t>
      </w:r>
      <w:r w:rsidR="005A18F7" w:rsidRPr="00C64315">
        <w:rPr>
          <w:rFonts w:ascii="宋体" w:hAnsi="宋体"/>
        </w:rPr>
        <w:t>用户</w:t>
      </w:r>
      <w:r w:rsidRPr="00C64315">
        <w:rPr>
          <w:rFonts w:ascii="宋体" w:hAnsi="宋体"/>
        </w:rPr>
        <w:t>的信息，以及系统信息的增删改查的功能，根据实现需求，系统需完成这些基本功能：</w:t>
      </w:r>
    </w:p>
    <w:p w:rsidR="007B3A79" w:rsidRPr="00C64315" w:rsidRDefault="007B3A79" w:rsidP="007B3A79">
      <w:pPr>
        <w:spacing w:line="360" w:lineRule="auto"/>
        <w:ind w:firstLineChars="200" w:firstLine="480"/>
        <w:rPr>
          <w:rFonts w:ascii="宋体" w:hAnsi="宋体"/>
        </w:rPr>
      </w:pPr>
      <w:r w:rsidRPr="00C64315">
        <w:rPr>
          <w:rFonts w:ascii="宋体" w:hAnsi="宋体" w:hint="eastAsia"/>
        </w:rPr>
        <w:t>（1）</w:t>
      </w:r>
      <w:r w:rsidRPr="00C64315">
        <w:rPr>
          <w:rFonts w:ascii="宋体" w:hAnsi="宋体"/>
        </w:rPr>
        <w:t>系统合理显示</w:t>
      </w:r>
      <w:r w:rsidR="0009391F" w:rsidRPr="00C64315">
        <w:rPr>
          <w:rFonts w:ascii="宋体" w:hAnsi="宋体" w:hint="eastAsia"/>
        </w:rPr>
        <w:t>健康信息</w:t>
      </w:r>
      <w:r w:rsidRPr="00C64315">
        <w:rPr>
          <w:rFonts w:ascii="宋体" w:hAnsi="宋体"/>
        </w:rPr>
        <w:t>管理界面、</w:t>
      </w:r>
      <w:r w:rsidR="0009391F" w:rsidRPr="00C64315">
        <w:rPr>
          <w:rFonts w:ascii="宋体" w:hAnsi="宋体" w:hint="eastAsia"/>
        </w:rPr>
        <w:t>医学知识</w:t>
      </w:r>
      <w:r w:rsidRPr="00C64315">
        <w:rPr>
          <w:rFonts w:ascii="宋体" w:hAnsi="宋体"/>
        </w:rPr>
        <w:t>界面、</w:t>
      </w:r>
      <w:r w:rsidR="0009391F" w:rsidRPr="00C64315">
        <w:rPr>
          <w:rFonts w:hint="eastAsia"/>
        </w:rPr>
        <w:t>在线留言</w:t>
      </w:r>
      <w:r w:rsidRPr="00C64315">
        <w:rPr>
          <w:rFonts w:ascii="宋体" w:hAnsi="宋体"/>
        </w:rPr>
        <w:t>等界面。</w:t>
      </w:r>
    </w:p>
    <w:p w:rsidR="007B3A79" w:rsidRPr="00C64315" w:rsidRDefault="007B3A79" w:rsidP="007B3A79">
      <w:pPr>
        <w:spacing w:line="360" w:lineRule="auto"/>
        <w:ind w:firstLineChars="200" w:firstLine="480"/>
        <w:rPr>
          <w:rFonts w:ascii="宋体" w:hAnsi="宋体"/>
        </w:rPr>
      </w:pPr>
      <w:r w:rsidRPr="00C64315">
        <w:rPr>
          <w:rFonts w:ascii="宋体" w:hAnsi="宋体" w:hint="eastAsia"/>
        </w:rPr>
        <w:t>（2）</w:t>
      </w:r>
      <w:r w:rsidR="005A18F7" w:rsidRPr="00C64315">
        <w:rPr>
          <w:rFonts w:ascii="宋体" w:hAnsi="宋体"/>
        </w:rPr>
        <w:t>用户</w:t>
      </w:r>
      <w:r w:rsidR="00DC77CD" w:rsidRPr="00C64315">
        <w:rPr>
          <w:rFonts w:ascii="宋体" w:hAnsi="宋体" w:hint="eastAsia"/>
        </w:rPr>
        <w:t>、医生</w:t>
      </w:r>
      <w:r w:rsidRPr="00C64315">
        <w:rPr>
          <w:rFonts w:ascii="宋体" w:hAnsi="宋体"/>
        </w:rPr>
        <w:t xml:space="preserve">和管理员所有的信息都保存与数据库中。 </w:t>
      </w:r>
    </w:p>
    <w:p w:rsidR="007B3A79" w:rsidRPr="00C64315" w:rsidRDefault="007B3A79" w:rsidP="007B3A79">
      <w:pPr>
        <w:spacing w:line="360" w:lineRule="auto"/>
        <w:ind w:firstLineChars="200" w:firstLine="480"/>
        <w:rPr>
          <w:rFonts w:ascii="宋体" w:hAnsi="宋体"/>
        </w:rPr>
      </w:pPr>
      <w:r w:rsidRPr="00C64315">
        <w:rPr>
          <w:rFonts w:ascii="宋体" w:hAnsi="宋体" w:hint="eastAsia"/>
        </w:rPr>
        <w:t>（3）</w:t>
      </w:r>
      <w:r w:rsidRPr="00C64315">
        <w:rPr>
          <w:rFonts w:ascii="宋体" w:hAnsi="宋体"/>
        </w:rPr>
        <w:t>对</w:t>
      </w:r>
      <w:r w:rsidR="00DC77CD" w:rsidRPr="00C64315">
        <w:rPr>
          <w:rFonts w:ascii="宋体" w:hAnsi="宋体" w:hint="eastAsia"/>
        </w:rPr>
        <w:t>健康信息</w:t>
      </w:r>
      <w:r w:rsidRPr="00C64315">
        <w:rPr>
          <w:rFonts w:ascii="宋体" w:hAnsi="宋体"/>
        </w:rPr>
        <w:t>能够进行查询、修改、删除、添加等操作。</w:t>
      </w:r>
    </w:p>
    <w:p w:rsidR="007B3A79" w:rsidRPr="00C64315" w:rsidRDefault="007B3A79" w:rsidP="007B3A79">
      <w:pPr>
        <w:pStyle w:val="23"/>
        <w:spacing w:line="360" w:lineRule="auto"/>
        <w:rPr>
          <w:color w:val="auto"/>
        </w:rPr>
      </w:pPr>
      <w:bookmarkStart w:id="199" w:name="_Toc387594393"/>
      <w:bookmarkStart w:id="200" w:name="_Toc387878489"/>
      <w:bookmarkStart w:id="201" w:name="_Toc388008641"/>
      <w:bookmarkStart w:id="202" w:name="_Toc387878630"/>
      <w:bookmarkStart w:id="203" w:name="_Toc387904985"/>
      <w:bookmarkStart w:id="204" w:name="_Toc18396"/>
      <w:bookmarkStart w:id="205" w:name="_Toc388048298"/>
      <w:bookmarkStart w:id="206" w:name="_Toc388082407"/>
      <w:bookmarkStart w:id="207" w:name="_Toc388086739"/>
      <w:bookmarkStart w:id="208" w:name="_Toc388107154"/>
      <w:bookmarkStart w:id="209" w:name="_Toc101684445"/>
      <w:r w:rsidRPr="00C64315">
        <w:rPr>
          <w:color w:val="auto"/>
        </w:rPr>
        <w:t>3.</w:t>
      </w:r>
      <w:r w:rsidR="004B6E96" w:rsidRPr="00C64315">
        <w:rPr>
          <w:rFonts w:hint="eastAsia"/>
          <w:color w:val="auto"/>
        </w:rPr>
        <w:t>3</w:t>
      </w:r>
      <w:r w:rsidRPr="00C64315">
        <w:rPr>
          <w:color w:val="auto"/>
        </w:rPr>
        <w:t xml:space="preserve">  总体设计</w:t>
      </w:r>
      <w:bookmarkEnd w:id="192"/>
      <w:bookmarkEnd w:id="193"/>
      <w:bookmarkEnd w:id="194"/>
      <w:bookmarkEnd w:id="195"/>
      <w:bookmarkEnd w:id="199"/>
      <w:bookmarkEnd w:id="200"/>
      <w:bookmarkEnd w:id="201"/>
      <w:bookmarkEnd w:id="202"/>
      <w:bookmarkEnd w:id="203"/>
      <w:bookmarkEnd w:id="204"/>
      <w:bookmarkEnd w:id="205"/>
      <w:bookmarkEnd w:id="206"/>
      <w:bookmarkEnd w:id="207"/>
      <w:bookmarkEnd w:id="208"/>
      <w:bookmarkEnd w:id="209"/>
    </w:p>
    <w:p w:rsidR="007B3A79" w:rsidRPr="00C64315" w:rsidRDefault="007B3A79" w:rsidP="007B3A79">
      <w:pPr>
        <w:pStyle w:val="af9"/>
        <w:tabs>
          <w:tab w:val="clear" w:pos="357"/>
        </w:tabs>
        <w:ind w:firstLine="480"/>
      </w:pPr>
      <w:r w:rsidRPr="00C64315">
        <w:t>根据</w:t>
      </w:r>
      <w:r w:rsidR="00090329" w:rsidRPr="00C64315">
        <w:rPr>
          <w:rFonts w:hint="eastAsia"/>
        </w:rPr>
        <w:t>“</w:t>
      </w:r>
      <w:r w:rsidR="00DC77CD" w:rsidRPr="00C64315">
        <w:rPr>
          <w:rFonts w:hint="eastAsia"/>
        </w:rPr>
        <w:t>健康早知道</w:t>
      </w:r>
      <w:r w:rsidR="00090329" w:rsidRPr="00C64315">
        <w:rPr>
          <w:rFonts w:hint="eastAsia"/>
        </w:rPr>
        <w:t>”</w:t>
      </w:r>
      <w:r w:rsidR="00DC77CD" w:rsidRPr="00C64315">
        <w:rPr>
          <w:rFonts w:hint="eastAsia"/>
        </w:rPr>
        <w:t>微信小程序</w:t>
      </w:r>
      <w:r w:rsidRPr="00C64315">
        <w:t>的功能需求，进行系统设计。</w:t>
      </w:r>
    </w:p>
    <w:p w:rsidR="004D378E" w:rsidRPr="00C64315" w:rsidRDefault="004D378E" w:rsidP="007B3A79">
      <w:pPr>
        <w:pStyle w:val="af9"/>
        <w:tabs>
          <w:tab w:val="clear" w:pos="357"/>
        </w:tabs>
        <w:ind w:firstLine="480"/>
      </w:pPr>
      <w:r w:rsidRPr="00C64315">
        <w:rPr>
          <w:rFonts w:hint="eastAsia"/>
        </w:rPr>
        <w:t>前台功能：用户</w:t>
      </w:r>
      <w:r w:rsidR="00D94EB1" w:rsidRPr="00C64315">
        <w:rPr>
          <w:rFonts w:hint="eastAsia"/>
        </w:rPr>
        <w:t>和医生</w:t>
      </w:r>
      <w:r w:rsidRPr="00C64315">
        <w:rPr>
          <w:rFonts w:hint="eastAsia"/>
        </w:rPr>
        <w:t>进入</w:t>
      </w:r>
      <w:r w:rsidR="00D94EB1" w:rsidRPr="00C64315">
        <w:rPr>
          <w:rFonts w:hint="eastAsia"/>
        </w:rPr>
        <w:t>app</w:t>
      </w:r>
      <w:r w:rsidRPr="00C64315">
        <w:rPr>
          <w:rFonts w:hint="eastAsia"/>
        </w:rPr>
        <w:t>可以</w:t>
      </w:r>
      <w:r w:rsidR="002A593E" w:rsidRPr="00C64315">
        <w:rPr>
          <w:rFonts w:hint="eastAsia"/>
        </w:rPr>
        <w:t>对</w:t>
      </w:r>
      <w:r w:rsidR="00D94EB1" w:rsidRPr="00C64315">
        <w:rPr>
          <w:rFonts w:hint="eastAsia"/>
        </w:rPr>
        <w:t>首页、医学知识、在线留言、我的</w:t>
      </w:r>
      <w:r w:rsidRPr="00C64315">
        <w:rPr>
          <w:rFonts w:hint="eastAsia"/>
        </w:rPr>
        <w:t>等</w:t>
      </w:r>
      <w:r w:rsidR="002A593E" w:rsidRPr="00C64315">
        <w:rPr>
          <w:rFonts w:hint="eastAsia"/>
        </w:rPr>
        <w:t>功能</w:t>
      </w:r>
      <w:r w:rsidRPr="00C64315">
        <w:rPr>
          <w:rFonts w:hint="eastAsia"/>
        </w:rPr>
        <w:t>进行操作；</w:t>
      </w:r>
    </w:p>
    <w:p w:rsidR="004D378E" w:rsidRPr="00C64315" w:rsidRDefault="004D378E" w:rsidP="007B3A79">
      <w:pPr>
        <w:pStyle w:val="af9"/>
        <w:tabs>
          <w:tab w:val="clear" w:pos="357"/>
        </w:tabs>
        <w:ind w:firstLine="480"/>
      </w:pPr>
      <w:r w:rsidRPr="00C64315">
        <w:rPr>
          <w:rFonts w:hint="eastAsia"/>
        </w:rPr>
        <w:t>后台主要是管理员，管理员功能包括</w:t>
      </w:r>
      <w:r w:rsidR="00D94EB1" w:rsidRPr="00C64315">
        <w:rPr>
          <w:rFonts w:hint="eastAsia"/>
        </w:rPr>
        <w:t>首页、个人中心、医生管理、用户管理、健康信息管理、健康评估管理、在线留言、系统管理</w:t>
      </w:r>
      <w:r w:rsidR="002A593E" w:rsidRPr="00C64315">
        <w:rPr>
          <w:rFonts w:hint="eastAsia"/>
        </w:rPr>
        <w:t>等；</w:t>
      </w:r>
    </w:p>
    <w:p w:rsidR="004D378E" w:rsidRPr="00C64315" w:rsidRDefault="004D378E" w:rsidP="007B3A79">
      <w:pPr>
        <w:pStyle w:val="af9"/>
        <w:tabs>
          <w:tab w:val="clear" w:pos="357"/>
        </w:tabs>
        <w:ind w:firstLine="480"/>
      </w:pPr>
      <w:r w:rsidRPr="00C64315">
        <w:rPr>
          <w:rFonts w:hint="eastAsia"/>
        </w:rPr>
        <w:t>系统对这些功能进行整合，产生的功能结构图如下：</w:t>
      </w:r>
    </w:p>
    <w:p w:rsidR="004D378E" w:rsidRPr="00C64315" w:rsidRDefault="00B13679" w:rsidP="004D378E">
      <w:pPr>
        <w:pStyle w:val="af9"/>
        <w:tabs>
          <w:tab w:val="clear" w:pos="357"/>
        </w:tabs>
        <w:ind w:firstLineChars="0" w:firstLine="0"/>
        <w:jc w:val="center"/>
      </w:pPr>
      <w:r w:rsidRPr="00C64315">
        <w:object w:dxaOrig="8196" w:dyaOrig="76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45pt;height:381.9pt" o:ole="">
            <v:imagedata r:id="rId10" o:title=""/>
          </v:shape>
          <o:OLEObject Type="Embed" ProgID="Visio.Drawing.15" ShapeID="_x0000_i1025" DrawAspect="Content" ObjectID="_1712297183" r:id="rId11"/>
        </w:object>
      </w:r>
    </w:p>
    <w:bookmarkEnd w:id="196"/>
    <w:bookmarkEnd w:id="197"/>
    <w:bookmarkEnd w:id="198"/>
    <w:p w:rsidR="007B3A79" w:rsidRPr="00C64315" w:rsidRDefault="007B3A79" w:rsidP="007B3A79">
      <w:pPr>
        <w:jc w:val="center"/>
      </w:pPr>
      <w:r w:rsidRPr="00C64315">
        <w:t>图</w:t>
      </w:r>
      <w:r w:rsidRPr="00C64315">
        <w:t>3-</w:t>
      </w:r>
      <w:r w:rsidR="005D5C7F" w:rsidRPr="00C64315">
        <w:rPr>
          <w:rFonts w:hint="eastAsia"/>
        </w:rPr>
        <w:t>1</w:t>
      </w:r>
      <w:r w:rsidR="004D378E" w:rsidRPr="00C64315">
        <w:t>系统总体结构图</w:t>
      </w:r>
    </w:p>
    <w:p w:rsidR="007B3A79" w:rsidRPr="00C64315" w:rsidRDefault="007B3A79" w:rsidP="007B3A79">
      <w:pPr>
        <w:spacing w:line="360" w:lineRule="auto"/>
        <w:jc w:val="center"/>
      </w:pPr>
    </w:p>
    <w:p w:rsidR="007B3A79" w:rsidRPr="00C64315" w:rsidRDefault="007B3A79" w:rsidP="007B3A79">
      <w:pPr>
        <w:pStyle w:val="23"/>
        <w:spacing w:line="360" w:lineRule="auto"/>
        <w:rPr>
          <w:color w:val="auto"/>
        </w:rPr>
      </w:pPr>
      <w:bookmarkStart w:id="210" w:name="_Toc261171616"/>
      <w:bookmarkStart w:id="211" w:name="_Toc261171716"/>
      <w:bookmarkStart w:id="212" w:name="_Toc261178982"/>
      <w:bookmarkStart w:id="213" w:name="_Toc324166550"/>
      <w:bookmarkStart w:id="214" w:name="_Toc16225"/>
      <w:bookmarkStart w:id="215" w:name="_Toc387594398"/>
      <w:bookmarkStart w:id="216" w:name="_Toc387878494"/>
      <w:bookmarkStart w:id="217" w:name="_Toc387878635"/>
      <w:bookmarkStart w:id="218" w:name="_Toc387904990"/>
      <w:bookmarkStart w:id="219" w:name="_Toc388008646"/>
      <w:bookmarkStart w:id="220" w:name="_Toc388048303"/>
      <w:bookmarkStart w:id="221" w:name="_Toc388082412"/>
      <w:bookmarkStart w:id="222" w:name="_Toc388086744"/>
      <w:bookmarkStart w:id="223" w:name="_Toc388107159"/>
      <w:bookmarkStart w:id="224" w:name="_Toc101684446"/>
      <w:r w:rsidRPr="00C64315">
        <w:rPr>
          <w:color w:val="auto"/>
        </w:rPr>
        <w:t>3.</w:t>
      </w:r>
      <w:r w:rsidR="004B6E96" w:rsidRPr="00C64315">
        <w:rPr>
          <w:rFonts w:hint="eastAsia"/>
          <w:color w:val="auto"/>
        </w:rPr>
        <w:t>4</w:t>
      </w:r>
      <w:r w:rsidRPr="00C64315">
        <w:rPr>
          <w:color w:val="auto"/>
        </w:rPr>
        <w:t xml:space="preserve">  数据库</w:t>
      </w:r>
      <w:bookmarkEnd w:id="210"/>
      <w:bookmarkEnd w:id="211"/>
      <w:bookmarkEnd w:id="212"/>
      <w:r w:rsidRPr="00C64315">
        <w:rPr>
          <w:color w:val="auto"/>
        </w:rPr>
        <w:t>设计与实现</w:t>
      </w:r>
      <w:bookmarkEnd w:id="213"/>
      <w:bookmarkEnd w:id="214"/>
      <w:bookmarkEnd w:id="215"/>
      <w:bookmarkEnd w:id="216"/>
      <w:bookmarkEnd w:id="217"/>
      <w:bookmarkEnd w:id="218"/>
      <w:bookmarkEnd w:id="219"/>
      <w:bookmarkEnd w:id="220"/>
      <w:bookmarkEnd w:id="221"/>
      <w:bookmarkEnd w:id="222"/>
      <w:bookmarkEnd w:id="223"/>
      <w:bookmarkEnd w:id="224"/>
    </w:p>
    <w:p w:rsidR="007B3A79" w:rsidRPr="00C64315" w:rsidRDefault="007B3A79" w:rsidP="007B3A79">
      <w:pPr>
        <w:pStyle w:val="af9"/>
        <w:tabs>
          <w:tab w:val="clear" w:pos="357"/>
        </w:tabs>
        <w:ind w:firstLine="480"/>
      </w:pPr>
      <w:r w:rsidRPr="00C64315">
        <w:t>在每一个系统中数据库有着非常重要的作用，数据库的设计得好将会增加系统的效率以及系统各逻辑功能的实现。所以数据库的设计我们要从系统的实际需要出发，才能使其更为完美的符合系统功能的实现。</w:t>
      </w:r>
    </w:p>
    <w:p w:rsidR="007B3A79" w:rsidRPr="00C64315" w:rsidRDefault="007B3A79" w:rsidP="00211578">
      <w:pPr>
        <w:pStyle w:val="3"/>
      </w:pPr>
      <w:bookmarkStart w:id="225" w:name="_Toc230754872"/>
      <w:bookmarkStart w:id="226" w:name="_Toc324166551"/>
      <w:bookmarkStart w:id="227" w:name="_Toc20614"/>
      <w:bookmarkStart w:id="228" w:name="_Toc387594399"/>
      <w:bookmarkStart w:id="229" w:name="_Toc387878495"/>
      <w:bookmarkStart w:id="230" w:name="_Toc387878636"/>
      <w:bookmarkStart w:id="231" w:name="_Toc387904991"/>
      <w:bookmarkStart w:id="232" w:name="_Toc388008647"/>
      <w:bookmarkStart w:id="233" w:name="_Toc388048304"/>
      <w:bookmarkStart w:id="234" w:name="_Toc388082413"/>
      <w:bookmarkStart w:id="235" w:name="_Toc388086745"/>
      <w:bookmarkStart w:id="236" w:name="_Toc388107160"/>
      <w:bookmarkStart w:id="237" w:name="_Toc101684447"/>
      <w:r w:rsidRPr="00C64315">
        <w:t>3.</w:t>
      </w:r>
      <w:r w:rsidR="004B6E96" w:rsidRPr="00C64315">
        <w:rPr>
          <w:rFonts w:hint="eastAsia"/>
        </w:rPr>
        <w:t>4</w:t>
      </w:r>
      <w:r w:rsidRPr="00C64315">
        <w:t xml:space="preserve">.1  </w:t>
      </w:r>
      <w:r w:rsidRPr="00C64315">
        <w:t>数据库概念结构设计</w:t>
      </w:r>
      <w:bookmarkEnd w:id="225"/>
      <w:bookmarkEnd w:id="226"/>
      <w:bookmarkEnd w:id="227"/>
      <w:bookmarkEnd w:id="228"/>
      <w:bookmarkEnd w:id="229"/>
      <w:bookmarkEnd w:id="230"/>
      <w:bookmarkEnd w:id="231"/>
      <w:bookmarkEnd w:id="232"/>
      <w:bookmarkEnd w:id="233"/>
      <w:bookmarkEnd w:id="234"/>
      <w:bookmarkEnd w:id="235"/>
      <w:bookmarkEnd w:id="236"/>
      <w:bookmarkEnd w:id="237"/>
    </w:p>
    <w:p w:rsidR="007B3A79" w:rsidRPr="00C64315" w:rsidRDefault="007B3A79" w:rsidP="007B3A79">
      <w:pPr>
        <w:spacing w:line="360" w:lineRule="auto"/>
        <w:ind w:firstLineChars="200" w:firstLine="480"/>
        <w:jc w:val="left"/>
      </w:pPr>
      <w:r w:rsidRPr="00C64315">
        <w:t>数据库的</w:t>
      </w:r>
      <w:r w:rsidRPr="00C64315">
        <w:t>E-R</w:t>
      </w:r>
      <w:r w:rsidRPr="00C64315">
        <w:t>图反映了实体、实体的属性和实体之间的联系。下面是各个实体以及实体的属性。</w:t>
      </w:r>
    </w:p>
    <w:p w:rsidR="005D5C7F" w:rsidRPr="00C64315" w:rsidRDefault="008B3F5F" w:rsidP="007B3A79">
      <w:pPr>
        <w:spacing w:line="360" w:lineRule="auto"/>
        <w:ind w:firstLineChars="200" w:firstLine="480"/>
        <w:jc w:val="left"/>
      </w:pPr>
      <w:r w:rsidRPr="00C64315">
        <w:rPr>
          <w:rFonts w:hint="eastAsia"/>
        </w:rPr>
        <w:t>用户注册</w:t>
      </w:r>
      <w:r w:rsidR="005D5C7F" w:rsidRPr="00C64315">
        <w:rPr>
          <w:rFonts w:hint="eastAsia"/>
        </w:rPr>
        <w:t>实体属性图如下所示：</w:t>
      </w:r>
    </w:p>
    <w:p w:rsidR="007B3A79" w:rsidRPr="00C64315" w:rsidRDefault="008B3F5F" w:rsidP="007B3A79">
      <w:pPr>
        <w:spacing w:line="360" w:lineRule="auto"/>
        <w:jc w:val="center"/>
      </w:pPr>
      <w:r w:rsidRPr="00C64315">
        <w:object w:dxaOrig="6852" w:dyaOrig="2977">
          <v:shape id="_x0000_i1026" type="#_x0000_t75" style="width:342.45pt;height:149pt" o:ole="">
            <v:imagedata r:id="rId12" o:title=""/>
          </v:shape>
          <o:OLEObject Type="Embed" ProgID="Visio.Drawing.15" ShapeID="_x0000_i1026" DrawAspect="Content" ObjectID="_1712297184" r:id="rId13"/>
        </w:object>
      </w:r>
    </w:p>
    <w:p w:rsidR="007B3A79" w:rsidRPr="00C64315" w:rsidRDefault="007B3A79" w:rsidP="007B3A79">
      <w:pPr>
        <w:spacing w:line="360" w:lineRule="auto"/>
        <w:jc w:val="center"/>
      </w:pPr>
      <w:r w:rsidRPr="00C64315">
        <w:t>图</w:t>
      </w:r>
      <w:r w:rsidRPr="00C64315">
        <w:t>3-</w:t>
      </w:r>
      <w:r w:rsidR="005D5C7F" w:rsidRPr="00C64315">
        <w:rPr>
          <w:rFonts w:hint="eastAsia"/>
        </w:rPr>
        <w:t>2</w:t>
      </w:r>
      <w:r w:rsidR="008B3F5F" w:rsidRPr="00C64315">
        <w:rPr>
          <w:rFonts w:hint="eastAsia"/>
        </w:rPr>
        <w:t>用户注册</w:t>
      </w:r>
      <w:r w:rsidRPr="00C64315">
        <w:t>实体属性</w:t>
      </w:r>
      <w:r w:rsidR="005D5C7F" w:rsidRPr="00C64315">
        <w:t>图</w:t>
      </w:r>
    </w:p>
    <w:p w:rsidR="005D5C7F" w:rsidRPr="00C64315" w:rsidRDefault="008B3F5F" w:rsidP="005D5C7F">
      <w:pPr>
        <w:spacing w:line="360" w:lineRule="auto"/>
        <w:ind w:firstLineChars="200" w:firstLine="480"/>
        <w:jc w:val="left"/>
      </w:pPr>
      <w:r w:rsidRPr="00C64315">
        <w:rPr>
          <w:rFonts w:hint="eastAsia"/>
        </w:rPr>
        <w:t>评估</w:t>
      </w:r>
      <w:r w:rsidR="0010437E" w:rsidRPr="00C64315">
        <w:rPr>
          <w:rFonts w:hint="eastAsia"/>
        </w:rPr>
        <w:t>信息</w:t>
      </w:r>
      <w:r w:rsidR="005D5C7F" w:rsidRPr="00C64315">
        <w:rPr>
          <w:rFonts w:hint="eastAsia"/>
        </w:rPr>
        <w:t>实体属性图如下所示：</w:t>
      </w:r>
    </w:p>
    <w:p w:rsidR="007B3A79" w:rsidRPr="00C64315" w:rsidRDefault="008B3F5F" w:rsidP="005D5C7F">
      <w:pPr>
        <w:spacing w:line="360" w:lineRule="auto"/>
        <w:jc w:val="center"/>
      </w:pPr>
      <w:r w:rsidRPr="00C64315">
        <w:object w:dxaOrig="8341" w:dyaOrig="4045">
          <v:shape id="_x0000_i1027" type="#_x0000_t75" style="width:416.95pt;height:202.85pt" o:ole="">
            <v:imagedata r:id="rId14" o:title=""/>
          </v:shape>
          <o:OLEObject Type="Embed" ProgID="Visio.Drawing.15" ShapeID="_x0000_i1027" DrawAspect="Content" ObjectID="_1712297185" r:id="rId15"/>
        </w:object>
      </w:r>
    </w:p>
    <w:p w:rsidR="007B3A79" w:rsidRPr="00C64315" w:rsidRDefault="007B3A79" w:rsidP="007B3A79">
      <w:pPr>
        <w:spacing w:line="360" w:lineRule="auto"/>
        <w:jc w:val="center"/>
      </w:pPr>
      <w:r w:rsidRPr="00C64315">
        <w:t>图</w:t>
      </w:r>
      <w:r w:rsidRPr="00C64315">
        <w:t>3-</w:t>
      </w:r>
      <w:r w:rsidR="005D5C7F" w:rsidRPr="00C64315">
        <w:rPr>
          <w:rFonts w:hint="eastAsia"/>
        </w:rPr>
        <w:t>3</w:t>
      </w:r>
      <w:r w:rsidR="008B3F5F" w:rsidRPr="00C64315">
        <w:rPr>
          <w:rFonts w:hint="eastAsia"/>
        </w:rPr>
        <w:t>评估</w:t>
      </w:r>
      <w:r w:rsidR="0010437E" w:rsidRPr="00C64315">
        <w:rPr>
          <w:rFonts w:hint="eastAsia"/>
        </w:rPr>
        <w:t>信息</w:t>
      </w:r>
      <w:r w:rsidRPr="00C64315">
        <w:t>实体属性</w:t>
      </w:r>
      <w:r w:rsidR="005D5C7F" w:rsidRPr="00C64315">
        <w:t>图</w:t>
      </w:r>
    </w:p>
    <w:p w:rsidR="007B3A79" w:rsidRPr="00C64315" w:rsidRDefault="007B3A79" w:rsidP="007B3A79">
      <w:pPr>
        <w:spacing w:line="360" w:lineRule="auto"/>
        <w:jc w:val="center"/>
        <w:rPr>
          <w:rFonts w:ascii="宋体" w:hAnsi="宋体" w:cs="宋体"/>
        </w:rPr>
      </w:pPr>
    </w:p>
    <w:p w:rsidR="007B3A79" w:rsidRPr="00C64315" w:rsidRDefault="007B3A79" w:rsidP="00211578">
      <w:pPr>
        <w:pStyle w:val="3"/>
      </w:pPr>
      <w:bookmarkStart w:id="238" w:name="_Toc388008649"/>
      <w:bookmarkStart w:id="239" w:name="_Toc387878497"/>
      <w:bookmarkStart w:id="240" w:name="_Toc388048306"/>
      <w:bookmarkStart w:id="241" w:name="_Toc388082415"/>
      <w:bookmarkStart w:id="242" w:name="_Toc388086747"/>
      <w:bookmarkStart w:id="243" w:name="_Toc388107162"/>
      <w:bookmarkStart w:id="244" w:name="_Toc387878638"/>
      <w:bookmarkStart w:id="245" w:name="_Toc387904993"/>
      <w:bookmarkStart w:id="246" w:name="_Toc261178983"/>
      <w:bookmarkStart w:id="247" w:name="_Toc101684448"/>
      <w:r w:rsidRPr="00C64315">
        <w:t>3.</w:t>
      </w:r>
      <w:r w:rsidR="004B6E96" w:rsidRPr="00C64315">
        <w:rPr>
          <w:rFonts w:hint="eastAsia"/>
        </w:rPr>
        <w:t>4</w:t>
      </w:r>
      <w:r w:rsidRPr="00C64315">
        <w:t>.</w:t>
      </w:r>
      <w:r w:rsidR="00211578" w:rsidRPr="00C64315">
        <w:rPr>
          <w:rFonts w:hint="eastAsia"/>
        </w:rPr>
        <w:t>2</w:t>
      </w:r>
      <w:r w:rsidRPr="00C64315">
        <w:t>数据库具体设计</w:t>
      </w:r>
      <w:bookmarkEnd w:id="238"/>
      <w:bookmarkEnd w:id="239"/>
      <w:bookmarkEnd w:id="240"/>
      <w:bookmarkEnd w:id="241"/>
      <w:bookmarkEnd w:id="242"/>
      <w:bookmarkEnd w:id="243"/>
      <w:bookmarkEnd w:id="244"/>
      <w:bookmarkEnd w:id="245"/>
      <w:bookmarkEnd w:id="247"/>
    </w:p>
    <w:p w:rsidR="007B3A79" w:rsidRPr="00C64315" w:rsidRDefault="007B3A79" w:rsidP="007B3A79">
      <w:pPr>
        <w:spacing w:line="360" w:lineRule="auto"/>
        <w:ind w:firstLine="315"/>
      </w:pPr>
      <w:r w:rsidRPr="00C64315">
        <w:t>根据</w:t>
      </w:r>
      <w:r w:rsidRPr="00C64315">
        <w:t>E-R</w:t>
      </w:r>
      <w:r w:rsidRPr="00C64315">
        <w:t>图，设计每张表的变量名，变量的类型及主键</w:t>
      </w:r>
      <w:r w:rsidR="005D5C7F" w:rsidRPr="00C64315">
        <w:t>等如下</w:t>
      </w:r>
      <w:r w:rsidRPr="00C64315">
        <w:t>。</w:t>
      </w:r>
    </w:p>
    <w:p w:rsidR="0010437E" w:rsidRPr="00C64315" w:rsidRDefault="00CE538F" w:rsidP="0010437E">
      <w:pPr>
        <w:jc w:val="center"/>
        <w:rPr>
          <w:rFonts w:asciiTheme="minorEastAsia" w:eastAsiaTheme="minorEastAsia" w:hAnsiTheme="minorEastAsia"/>
          <w:kern w:val="2"/>
        </w:rPr>
      </w:pPr>
      <w:bookmarkStart w:id="248" w:name="_Toc324166553"/>
      <w:bookmarkStart w:id="249" w:name="_Toc325"/>
      <w:bookmarkStart w:id="250" w:name="_Toc387594401"/>
      <w:bookmarkStart w:id="251" w:name="_Toc387878498"/>
      <w:bookmarkStart w:id="252" w:name="_Toc387878639"/>
      <w:bookmarkStart w:id="253" w:name="_Toc387904994"/>
      <w:bookmarkStart w:id="254" w:name="_Toc388008650"/>
      <w:bookmarkStart w:id="255" w:name="_Toc388048307"/>
      <w:bookmarkStart w:id="256" w:name="_Toc388082416"/>
      <w:bookmarkStart w:id="257" w:name="_Toc388086748"/>
      <w:bookmarkStart w:id="258" w:name="_Toc388107163"/>
      <w:r w:rsidRPr="00C64315">
        <w:rPr>
          <w:rFonts w:asciiTheme="minorEastAsia" w:eastAsiaTheme="minorEastAsia" w:hAnsiTheme="minorEastAsia" w:hint="eastAsia"/>
        </w:rPr>
        <w:t>表名</w:t>
      </w:r>
      <w:r w:rsidR="005D5C7F" w:rsidRPr="00C64315">
        <w:rPr>
          <w:rFonts w:asciiTheme="minorEastAsia" w:eastAsiaTheme="minorEastAsia" w:hAnsiTheme="minorEastAsia" w:hint="eastAsia"/>
        </w:rPr>
        <w:t>3-</w:t>
      </w:r>
      <w:r w:rsidRPr="00C64315">
        <w:rPr>
          <w:rFonts w:asciiTheme="minorEastAsia" w:eastAsiaTheme="minorEastAsia" w:hAnsiTheme="minorEastAsia" w:hint="eastAsia"/>
        </w:rPr>
        <w:t>1</w:t>
      </w:r>
      <w:bookmarkStart w:id="259" w:name="_Toc324166554"/>
      <w:bookmarkStart w:id="260" w:name="_Toc30145"/>
      <w:bookmarkStart w:id="261" w:name="_Toc387594402"/>
      <w:bookmarkEnd w:id="248"/>
      <w:bookmarkEnd w:id="249"/>
      <w:bookmarkEnd w:id="250"/>
      <w:bookmarkEnd w:id="251"/>
      <w:bookmarkEnd w:id="252"/>
      <w:bookmarkEnd w:id="253"/>
      <w:bookmarkEnd w:id="254"/>
      <w:bookmarkEnd w:id="255"/>
      <w:bookmarkEnd w:id="256"/>
      <w:bookmarkEnd w:id="257"/>
      <w:bookmarkEnd w:id="258"/>
      <w:r w:rsidR="0010437E" w:rsidRPr="00C64315">
        <w:rPr>
          <w:rFonts w:asciiTheme="minorEastAsia" w:eastAsiaTheme="minorEastAsia" w:hAnsiTheme="minorEastAsia" w:hint="eastAsia"/>
          <w:kern w:val="2"/>
        </w:rPr>
        <w:t>：</w:t>
      </w:r>
      <w:r w:rsidR="0010437E" w:rsidRPr="00C64315">
        <w:rPr>
          <w:rFonts w:asciiTheme="minorEastAsia" w:eastAsiaTheme="minorEastAsia" w:hAnsiTheme="minorEastAsia" w:cs="宋体" w:hint="eastAsia"/>
          <w:kern w:val="2"/>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11D38" w:rsidRPr="00C64315" w:rsidTr="00A51B75">
        <w:tc>
          <w:tcPr>
            <w:tcW w:w="1488"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字段名称</w:t>
            </w:r>
          </w:p>
        </w:tc>
        <w:tc>
          <w:tcPr>
            <w:tcW w:w="1479"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类型</w:t>
            </w:r>
          </w:p>
        </w:tc>
        <w:tc>
          <w:tcPr>
            <w:tcW w:w="902"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长度</w:t>
            </w:r>
          </w:p>
        </w:tc>
        <w:tc>
          <w:tcPr>
            <w:tcW w:w="106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字段说明</w:t>
            </w:r>
          </w:p>
        </w:tc>
        <w:tc>
          <w:tcPr>
            <w:tcW w:w="90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主键</w:t>
            </w:r>
          </w:p>
        </w:tc>
        <w:tc>
          <w:tcPr>
            <w:tcW w:w="991"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默认值</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id</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bigint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addtime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timestamp</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创建时间</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CURRENT_TIMESTAMP</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yonghuming</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用户名</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lastRenderedPageBreak/>
              <w:t>mima</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密码</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xingming</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姓名</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xingbie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性别</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touxiang</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头像</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shouji</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手机</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bl>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r w:rsidRPr="00C64315">
        <w:rPr>
          <w:rFonts w:asciiTheme="minorEastAsia" w:eastAsiaTheme="minorEastAsia" w:hAnsiTheme="minorEastAsia" w:hint="eastAsia"/>
        </w:rPr>
        <w:t>表名3-2</w:t>
      </w:r>
      <w:r w:rsidRPr="00C64315">
        <w:rPr>
          <w:rFonts w:asciiTheme="minorEastAsia" w:eastAsiaTheme="minorEastAsia" w:hAnsiTheme="minorEastAsia" w:hint="eastAsia"/>
          <w:kern w:val="2"/>
        </w:rPr>
        <w:t>：</w:t>
      </w:r>
      <w:r w:rsidR="008B3F5F" w:rsidRPr="00C64315">
        <w:rPr>
          <w:rFonts w:asciiTheme="minorEastAsia" w:eastAsiaTheme="minorEastAsia" w:hAnsiTheme="minorEastAsia" w:cs="宋体" w:hint="eastAsia"/>
          <w:kern w:val="2"/>
        </w:rPr>
        <w:t>医生</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11D38" w:rsidRPr="00C64315" w:rsidTr="00A51B75">
        <w:tc>
          <w:tcPr>
            <w:tcW w:w="1488"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字段名称</w:t>
            </w:r>
          </w:p>
        </w:tc>
        <w:tc>
          <w:tcPr>
            <w:tcW w:w="1479"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类型</w:t>
            </w:r>
          </w:p>
        </w:tc>
        <w:tc>
          <w:tcPr>
            <w:tcW w:w="902"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长度</w:t>
            </w:r>
          </w:p>
        </w:tc>
        <w:tc>
          <w:tcPr>
            <w:tcW w:w="106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字段说明</w:t>
            </w:r>
          </w:p>
        </w:tc>
        <w:tc>
          <w:tcPr>
            <w:tcW w:w="90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主键</w:t>
            </w:r>
          </w:p>
        </w:tc>
        <w:tc>
          <w:tcPr>
            <w:tcW w:w="991"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默认值</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id</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bigint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addtime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timestamp</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创建时间</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CURRENT_TIMESTAMP</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yishenggonghao</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医生工号</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mima</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密码</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yishengxingming</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医生姓名</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yishengxingbie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医生性别</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yishengzhaopian</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医生照片</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yishengzhicheng</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医生职称</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lianxidianhua</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联系电话</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bl>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r w:rsidRPr="00C64315">
        <w:rPr>
          <w:rFonts w:asciiTheme="minorEastAsia" w:eastAsiaTheme="minorEastAsia" w:hAnsiTheme="minorEastAsia" w:hint="eastAsia"/>
        </w:rPr>
        <w:t>表名3-3</w:t>
      </w:r>
      <w:r w:rsidRPr="00C64315">
        <w:rPr>
          <w:rFonts w:asciiTheme="minorEastAsia" w:eastAsiaTheme="minorEastAsia" w:hAnsiTheme="minorEastAsia" w:hint="eastAsia"/>
          <w:kern w:val="2"/>
        </w:rPr>
        <w:t>：</w:t>
      </w:r>
      <w:r w:rsidR="008B3F5F" w:rsidRPr="00C64315">
        <w:rPr>
          <w:rFonts w:asciiTheme="minorEastAsia" w:eastAsiaTheme="minorEastAsia" w:hAnsiTheme="minorEastAsia" w:hint="eastAsia"/>
          <w:kern w:val="2"/>
        </w:rPr>
        <w:t>用户</w:t>
      </w:r>
      <w:r w:rsidRPr="00C64315">
        <w:rPr>
          <w:rFonts w:asciiTheme="minorEastAsia" w:eastAsiaTheme="minorEastAsia" w:hAnsiTheme="minorEastAsia" w:cs="宋体" w:hint="eastAsia"/>
          <w:kern w:val="2"/>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11D38" w:rsidRPr="00C64315" w:rsidTr="00A51B75">
        <w:tc>
          <w:tcPr>
            <w:tcW w:w="1488"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字段名称</w:t>
            </w:r>
          </w:p>
        </w:tc>
        <w:tc>
          <w:tcPr>
            <w:tcW w:w="1479"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类型</w:t>
            </w:r>
          </w:p>
        </w:tc>
        <w:tc>
          <w:tcPr>
            <w:tcW w:w="902"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长度</w:t>
            </w:r>
          </w:p>
        </w:tc>
        <w:tc>
          <w:tcPr>
            <w:tcW w:w="106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字段说明</w:t>
            </w:r>
          </w:p>
        </w:tc>
        <w:tc>
          <w:tcPr>
            <w:tcW w:w="90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主键</w:t>
            </w:r>
          </w:p>
        </w:tc>
        <w:tc>
          <w:tcPr>
            <w:tcW w:w="991"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默认值</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id</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bigint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username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100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用户名</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password</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100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密码</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role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100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角色</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管理员</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addtime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timestamp</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新增时间</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CURRENT_TIMESTAM</w:t>
            </w:r>
            <w:r w:rsidRPr="00C64315">
              <w:rPr>
                <w:rFonts w:ascii="华文仿宋" w:eastAsia="华文仿宋" w:hAnsi="华文仿宋" w:hint="eastAsia"/>
                <w:sz w:val="21"/>
                <w:szCs w:val="21"/>
              </w:rPr>
              <w:lastRenderedPageBreak/>
              <w:t>P</w:t>
            </w:r>
          </w:p>
        </w:tc>
      </w:tr>
    </w:tbl>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r w:rsidRPr="00C64315">
        <w:rPr>
          <w:rFonts w:asciiTheme="minorEastAsia" w:eastAsiaTheme="minorEastAsia" w:hAnsiTheme="minorEastAsia" w:hint="eastAsia"/>
        </w:rPr>
        <w:t>表名3-4</w:t>
      </w:r>
      <w:r w:rsidRPr="00C64315">
        <w:rPr>
          <w:rFonts w:asciiTheme="minorEastAsia" w:eastAsiaTheme="minorEastAsia" w:hAnsiTheme="minorEastAsia" w:hint="eastAsia"/>
          <w:kern w:val="2"/>
        </w:rPr>
        <w:t>：</w:t>
      </w:r>
      <w:r w:rsidR="008B3F5F" w:rsidRPr="00C64315">
        <w:rPr>
          <w:rFonts w:asciiTheme="minorEastAsia" w:eastAsiaTheme="minorEastAsia" w:hAnsiTheme="minorEastAsia" w:cs="宋体" w:hint="eastAsia"/>
          <w:kern w:val="2"/>
        </w:rPr>
        <w:t>token</w:t>
      </w:r>
      <w:r w:rsidRPr="00C64315">
        <w:rPr>
          <w:rFonts w:asciiTheme="minorEastAsia" w:eastAsiaTheme="minorEastAsia" w:hAnsiTheme="minorEastAsia" w:cs="宋体" w:hint="eastAsia"/>
          <w:kern w:val="2"/>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11D38" w:rsidRPr="00C64315" w:rsidTr="00A51B75">
        <w:tc>
          <w:tcPr>
            <w:tcW w:w="1488"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字段名称</w:t>
            </w:r>
          </w:p>
        </w:tc>
        <w:tc>
          <w:tcPr>
            <w:tcW w:w="1479"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类型</w:t>
            </w:r>
          </w:p>
        </w:tc>
        <w:tc>
          <w:tcPr>
            <w:tcW w:w="902"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长度</w:t>
            </w:r>
          </w:p>
        </w:tc>
        <w:tc>
          <w:tcPr>
            <w:tcW w:w="106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字段说明</w:t>
            </w:r>
          </w:p>
        </w:tc>
        <w:tc>
          <w:tcPr>
            <w:tcW w:w="90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主键</w:t>
            </w:r>
          </w:p>
        </w:tc>
        <w:tc>
          <w:tcPr>
            <w:tcW w:w="991"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默认值</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id</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bigint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userid</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bigint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用户id</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username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100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用户名</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tablename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100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表名</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role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100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角色</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token</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密码</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addtime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timestamp</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新增时间</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CURRENT_TIMESTAMP</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expiratedtime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timestamp</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过期时间</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CURRENT_TIMESTAMP</w:t>
            </w:r>
          </w:p>
        </w:tc>
      </w:tr>
    </w:tbl>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r w:rsidRPr="00C64315">
        <w:rPr>
          <w:rFonts w:asciiTheme="minorEastAsia" w:eastAsiaTheme="minorEastAsia" w:hAnsiTheme="minorEastAsia" w:hint="eastAsia"/>
        </w:rPr>
        <w:t>表名3-5</w:t>
      </w:r>
      <w:r w:rsidRPr="00C64315">
        <w:rPr>
          <w:rFonts w:asciiTheme="minorEastAsia" w:eastAsiaTheme="minorEastAsia" w:hAnsiTheme="minorEastAsia" w:hint="eastAsia"/>
          <w:kern w:val="2"/>
        </w:rPr>
        <w:t>：</w:t>
      </w:r>
      <w:r w:rsidR="008B3F5F" w:rsidRPr="00C64315">
        <w:rPr>
          <w:rFonts w:asciiTheme="minorEastAsia" w:eastAsiaTheme="minorEastAsia" w:hAnsiTheme="minorEastAsia" w:cs="宋体" w:hint="eastAsia"/>
          <w:kern w:val="2"/>
        </w:rPr>
        <w:t>医学知识</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11D38" w:rsidRPr="00C64315" w:rsidTr="00A51B75">
        <w:tc>
          <w:tcPr>
            <w:tcW w:w="1488"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字段名称</w:t>
            </w:r>
          </w:p>
        </w:tc>
        <w:tc>
          <w:tcPr>
            <w:tcW w:w="1479"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类型</w:t>
            </w:r>
          </w:p>
        </w:tc>
        <w:tc>
          <w:tcPr>
            <w:tcW w:w="902"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长度</w:t>
            </w:r>
          </w:p>
        </w:tc>
        <w:tc>
          <w:tcPr>
            <w:tcW w:w="106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字段说明</w:t>
            </w:r>
          </w:p>
        </w:tc>
        <w:tc>
          <w:tcPr>
            <w:tcW w:w="90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主键</w:t>
            </w:r>
          </w:p>
        </w:tc>
        <w:tc>
          <w:tcPr>
            <w:tcW w:w="991"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默认值</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id</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bigint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addtime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timestamp</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创建时间</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CURRENT_TIMESTAMP</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title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标题</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introduction</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longtext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4294967295</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简介</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picture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图片</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content</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longtext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4294967295</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内容</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bl>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r w:rsidRPr="00C64315">
        <w:rPr>
          <w:rFonts w:asciiTheme="minorEastAsia" w:eastAsiaTheme="minorEastAsia" w:hAnsiTheme="minorEastAsia" w:hint="eastAsia"/>
        </w:rPr>
        <w:t>表名3-6</w:t>
      </w:r>
      <w:r w:rsidRPr="00C64315">
        <w:rPr>
          <w:rFonts w:asciiTheme="minorEastAsia" w:eastAsiaTheme="minorEastAsia" w:hAnsiTheme="minorEastAsia" w:hint="eastAsia"/>
          <w:kern w:val="2"/>
        </w:rPr>
        <w:t>：</w:t>
      </w:r>
      <w:r w:rsidR="008B3F5F" w:rsidRPr="00C64315">
        <w:rPr>
          <w:rFonts w:asciiTheme="minorEastAsia" w:eastAsiaTheme="minorEastAsia" w:hAnsiTheme="minorEastAsia" w:cs="宋体" w:hint="eastAsia"/>
          <w:kern w:val="2"/>
        </w:rPr>
        <w:t>在线留言</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11D38" w:rsidRPr="00C64315" w:rsidTr="00A51B75">
        <w:tc>
          <w:tcPr>
            <w:tcW w:w="1488"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字段名称</w:t>
            </w:r>
          </w:p>
        </w:tc>
        <w:tc>
          <w:tcPr>
            <w:tcW w:w="1479"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类型</w:t>
            </w:r>
          </w:p>
        </w:tc>
        <w:tc>
          <w:tcPr>
            <w:tcW w:w="902"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长度</w:t>
            </w:r>
          </w:p>
        </w:tc>
        <w:tc>
          <w:tcPr>
            <w:tcW w:w="106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字段说明</w:t>
            </w:r>
          </w:p>
        </w:tc>
        <w:tc>
          <w:tcPr>
            <w:tcW w:w="90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主键</w:t>
            </w:r>
          </w:p>
        </w:tc>
        <w:tc>
          <w:tcPr>
            <w:tcW w:w="991"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默认值</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lastRenderedPageBreak/>
              <w:t>id</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bigint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addtime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timestamp</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创建时间</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CURRENT_TIMESTAMP</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userid</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bigint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留言人id</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username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用户名</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content</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longtext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4294967295</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留言内容</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cpicture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留言图片</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reply</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longtext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4294967295</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回复内容</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rpicture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回复图片</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bl>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r w:rsidRPr="00C64315">
        <w:rPr>
          <w:rFonts w:asciiTheme="minorEastAsia" w:eastAsiaTheme="minorEastAsia" w:hAnsiTheme="minorEastAsia" w:hint="eastAsia"/>
        </w:rPr>
        <w:t>表名3-7</w:t>
      </w:r>
      <w:r w:rsidRPr="00C64315">
        <w:rPr>
          <w:rFonts w:asciiTheme="minorEastAsia" w:eastAsiaTheme="minorEastAsia" w:hAnsiTheme="minorEastAsia" w:hint="eastAsia"/>
          <w:kern w:val="2"/>
        </w:rPr>
        <w:t>：</w:t>
      </w:r>
      <w:r w:rsidR="008B3F5F" w:rsidRPr="00C64315">
        <w:rPr>
          <w:rFonts w:asciiTheme="minorEastAsia" w:eastAsiaTheme="minorEastAsia" w:hAnsiTheme="minorEastAsia" w:cs="宋体" w:hint="eastAsia"/>
          <w:kern w:val="2"/>
        </w:rPr>
        <w:t>健康信息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11D38" w:rsidRPr="00C64315" w:rsidTr="00A51B75">
        <w:tc>
          <w:tcPr>
            <w:tcW w:w="1488"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字段名称</w:t>
            </w:r>
          </w:p>
        </w:tc>
        <w:tc>
          <w:tcPr>
            <w:tcW w:w="1479"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类型</w:t>
            </w:r>
          </w:p>
        </w:tc>
        <w:tc>
          <w:tcPr>
            <w:tcW w:w="902"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长度</w:t>
            </w:r>
          </w:p>
        </w:tc>
        <w:tc>
          <w:tcPr>
            <w:tcW w:w="106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字段说明</w:t>
            </w:r>
          </w:p>
        </w:tc>
        <w:tc>
          <w:tcPr>
            <w:tcW w:w="90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主键</w:t>
            </w:r>
          </w:p>
        </w:tc>
        <w:tc>
          <w:tcPr>
            <w:tcW w:w="991"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默认值</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id</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bigint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addtime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timestamp</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创建时间</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CURRENT_TIMESTAMP</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yonghuming</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用户名</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xingbie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性别</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xingming</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姓名</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touxiang</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头像</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nianling</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int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年龄</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shengao</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身高</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tizhong</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体重</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xinlv</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心率</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xueya</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血压</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yinshixiguan</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饮食习惯</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yundongxiguan</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运动习惯</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lastRenderedPageBreak/>
              <w:t>xinxibeizhu</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信息备注</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riqi</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date</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日期</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bl>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r w:rsidRPr="00C64315">
        <w:rPr>
          <w:rFonts w:asciiTheme="minorEastAsia" w:eastAsiaTheme="minorEastAsia" w:hAnsiTheme="minorEastAsia" w:hint="eastAsia"/>
        </w:rPr>
        <w:t>表名3-8</w:t>
      </w:r>
      <w:r w:rsidRPr="00C64315">
        <w:rPr>
          <w:rFonts w:asciiTheme="minorEastAsia" w:eastAsiaTheme="minorEastAsia" w:hAnsiTheme="minorEastAsia" w:hint="eastAsia"/>
          <w:kern w:val="2"/>
        </w:rPr>
        <w:t>：</w:t>
      </w:r>
      <w:r w:rsidR="008B3F5F" w:rsidRPr="00C64315">
        <w:rPr>
          <w:rFonts w:asciiTheme="minorEastAsia" w:eastAsiaTheme="minorEastAsia" w:hAnsiTheme="minorEastAsia" w:cs="宋体" w:hint="eastAsia"/>
          <w:kern w:val="2"/>
        </w:rPr>
        <w:t>健康评估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11D38" w:rsidRPr="00C64315" w:rsidTr="00A51B75">
        <w:tc>
          <w:tcPr>
            <w:tcW w:w="1488"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字段名称</w:t>
            </w:r>
          </w:p>
        </w:tc>
        <w:tc>
          <w:tcPr>
            <w:tcW w:w="1479"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类型</w:t>
            </w:r>
          </w:p>
        </w:tc>
        <w:tc>
          <w:tcPr>
            <w:tcW w:w="902"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长度</w:t>
            </w:r>
          </w:p>
        </w:tc>
        <w:tc>
          <w:tcPr>
            <w:tcW w:w="106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字段说明</w:t>
            </w:r>
          </w:p>
        </w:tc>
        <w:tc>
          <w:tcPr>
            <w:tcW w:w="90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主键</w:t>
            </w:r>
          </w:p>
        </w:tc>
        <w:tc>
          <w:tcPr>
            <w:tcW w:w="991"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默认值</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id</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bigint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addtime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timestamp</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创建时间</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CURRENT_TIMESTAMP</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yonghuming</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用户名</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xingming</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姓名</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pingguqingkuang</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评估情况</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pinggutupian</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评估图片</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pingguneirong</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longtext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4294967295</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评估内容</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riqi</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date</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日期</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yishenggonghao</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200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医生工号</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crossuserid</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bigint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跨表用户id</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crossrefid</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bigint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跨表主键id</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bl>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r w:rsidRPr="00C64315">
        <w:rPr>
          <w:rFonts w:asciiTheme="minorEastAsia" w:eastAsiaTheme="minorEastAsia" w:hAnsiTheme="minorEastAsia" w:hint="eastAsia"/>
        </w:rPr>
        <w:t>表名3-9</w:t>
      </w:r>
      <w:r w:rsidRPr="00C64315">
        <w:rPr>
          <w:rFonts w:asciiTheme="minorEastAsia" w:eastAsiaTheme="minorEastAsia" w:hAnsiTheme="minorEastAsia" w:hint="eastAsia"/>
          <w:kern w:val="2"/>
        </w:rPr>
        <w:t>：</w:t>
      </w:r>
      <w:r w:rsidR="008B3F5F" w:rsidRPr="00C64315">
        <w:rPr>
          <w:rFonts w:asciiTheme="minorEastAsia" w:eastAsiaTheme="minorEastAsia" w:hAnsiTheme="minorEastAsia" w:cs="宋体" w:hint="eastAsia"/>
          <w:kern w:val="2"/>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11D38" w:rsidRPr="00C64315" w:rsidTr="00A51B75">
        <w:tc>
          <w:tcPr>
            <w:tcW w:w="1488"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字段名称</w:t>
            </w:r>
          </w:p>
        </w:tc>
        <w:tc>
          <w:tcPr>
            <w:tcW w:w="1479"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类型</w:t>
            </w:r>
          </w:p>
        </w:tc>
        <w:tc>
          <w:tcPr>
            <w:tcW w:w="902"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长度</w:t>
            </w:r>
          </w:p>
        </w:tc>
        <w:tc>
          <w:tcPr>
            <w:tcW w:w="106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字段说明</w:t>
            </w:r>
          </w:p>
        </w:tc>
        <w:tc>
          <w:tcPr>
            <w:tcW w:w="903"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主键</w:t>
            </w:r>
          </w:p>
        </w:tc>
        <w:tc>
          <w:tcPr>
            <w:tcW w:w="991" w:type="dxa"/>
            <w:shd w:val="clear" w:color="auto" w:fill="D9D9D9"/>
          </w:tcPr>
          <w:p w:rsidR="008B3F5F" w:rsidRPr="00C64315" w:rsidRDefault="008B3F5F" w:rsidP="00E5379E">
            <w:pPr>
              <w:pStyle w:val="af6"/>
              <w:spacing w:beforeLines="50" w:line="300" w:lineRule="auto"/>
              <w:jc w:val="center"/>
              <w:rPr>
                <w:rFonts w:ascii="黑体" w:eastAsia="黑体" w:hAnsi="黑体"/>
                <w:sz w:val="21"/>
                <w:szCs w:val="21"/>
              </w:rPr>
            </w:pPr>
            <w:r w:rsidRPr="00C64315">
              <w:rPr>
                <w:rFonts w:ascii="黑体" w:eastAsia="黑体" w:hAnsi="黑体" w:hint="eastAsia"/>
                <w:sz w:val="21"/>
                <w:szCs w:val="21"/>
              </w:rPr>
              <w:t>默认值</w:t>
            </w: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id</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bigint</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主键</w:t>
            </w: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name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100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配置参数名称</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r w:rsidR="00711D38" w:rsidRPr="00C64315" w:rsidTr="00A51B75">
        <w:tc>
          <w:tcPr>
            <w:tcW w:w="1488"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value</w:t>
            </w:r>
          </w:p>
        </w:tc>
        <w:tc>
          <w:tcPr>
            <w:tcW w:w="1479"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sz w:val="21"/>
                <w:szCs w:val="21"/>
              </w:rPr>
              <w:t>varchar</w:t>
            </w:r>
          </w:p>
        </w:tc>
        <w:tc>
          <w:tcPr>
            <w:tcW w:w="902"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100</w:t>
            </w:r>
          </w:p>
        </w:tc>
        <w:tc>
          <w:tcPr>
            <w:tcW w:w="106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r w:rsidRPr="00C64315">
              <w:rPr>
                <w:rFonts w:ascii="华文仿宋" w:eastAsia="华文仿宋" w:hAnsi="华文仿宋" w:hint="eastAsia"/>
                <w:sz w:val="21"/>
                <w:szCs w:val="21"/>
              </w:rPr>
              <w:t>配置参数值</w:t>
            </w:r>
          </w:p>
        </w:tc>
        <w:tc>
          <w:tcPr>
            <w:tcW w:w="903"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c>
          <w:tcPr>
            <w:tcW w:w="991" w:type="dxa"/>
            <w:shd w:val="clear" w:color="auto" w:fill="auto"/>
          </w:tcPr>
          <w:p w:rsidR="008B3F5F" w:rsidRPr="00C64315" w:rsidRDefault="008B3F5F" w:rsidP="00E5379E">
            <w:pPr>
              <w:pStyle w:val="af6"/>
              <w:spacing w:beforeLines="50" w:line="300" w:lineRule="auto"/>
              <w:jc w:val="center"/>
              <w:rPr>
                <w:rFonts w:ascii="华文仿宋" w:eastAsia="华文仿宋" w:hAnsi="华文仿宋"/>
                <w:sz w:val="21"/>
                <w:szCs w:val="21"/>
              </w:rPr>
            </w:pPr>
          </w:p>
        </w:tc>
      </w:tr>
    </w:tbl>
    <w:p w:rsidR="0010437E" w:rsidRPr="00C64315" w:rsidRDefault="0010437E" w:rsidP="0010437E">
      <w:pPr>
        <w:widowControl w:val="0"/>
        <w:tabs>
          <w:tab w:val="clear" w:pos="377"/>
        </w:tabs>
        <w:spacing w:line="240" w:lineRule="auto"/>
        <w:jc w:val="center"/>
        <w:rPr>
          <w:rFonts w:asciiTheme="minorEastAsia" w:eastAsiaTheme="minorEastAsia" w:hAnsiTheme="minorEastAsia"/>
          <w:kern w:val="2"/>
        </w:rPr>
      </w:pPr>
    </w:p>
    <w:p w:rsidR="0010437E" w:rsidRPr="00C64315" w:rsidRDefault="0010437E" w:rsidP="0010437E">
      <w:pPr>
        <w:widowControl w:val="0"/>
        <w:tabs>
          <w:tab w:val="clear" w:pos="377"/>
        </w:tabs>
        <w:spacing w:line="240" w:lineRule="auto"/>
        <w:rPr>
          <w:rFonts w:ascii="Calibri" w:hAnsi="Calibri"/>
          <w:kern w:val="2"/>
          <w:sz w:val="21"/>
        </w:rPr>
      </w:pPr>
    </w:p>
    <w:p w:rsidR="0010437E" w:rsidRPr="00C64315" w:rsidRDefault="0010437E" w:rsidP="0010437E">
      <w:pPr>
        <w:widowControl w:val="0"/>
        <w:tabs>
          <w:tab w:val="clear" w:pos="377"/>
        </w:tabs>
        <w:spacing w:line="240" w:lineRule="auto"/>
        <w:rPr>
          <w:rFonts w:ascii="Calibri" w:hAnsi="Calibri"/>
          <w:kern w:val="2"/>
          <w:sz w:val="21"/>
        </w:rPr>
      </w:pPr>
    </w:p>
    <w:p w:rsidR="0010437E" w:rsidRPr="00C64315" w:rsidRDefault="0010437E" w:rsidP="0010437E">
      <w:pPr>
        <w:widowControl w:val="0"/>
        <w:tabs>
          <w:tab w:val="clear" w:pos="377"/>
        </w:tabs>
        <w:spacing w:line="240" w:lineRule="auto"/>
        <w:rPr>
          <w:rFonts w:ascii="Calibri" w:hAnsi="Calibri"/>
          <w:kern w:val="2"/>
          <w:sz w:val="21"/>
        </w:rPr>
      </w:pPr>
    </w:p>
    <w:p w:rsidR="005D5C7F" w:rsidRPr="00C64315" w:rsidRDefault="005D5C7F" w:rsidP="0010437E">
      <w:pPr>
        <w:rPr>
          <w:rStyle w:val="1Char1"/>
        </w:rPr>
      </w:pPr>
    </w:p>
    <w:p w:rsidR="007B3A79" w:rsidRPr="00C64315" w:rsidRDefault="00211578" w:rsidP="00211578">
      <w:pPr>
        <w:pStyle w:val="1"/>
        <w:rPr>
          <w:rStyle w:val="1Char1"/>
        </w:rPr>
      </w:pPr>
      <w:bookmarkStart w:id="262" w:name="_Toc387878499"/>
      <w:bookmarkStart w:id="263" w:name="_Toc387878640"/>
      <w:bookmarkStart w:id="264" w:name="_Toc387904995"/>
      <w:bookmarkStart w:id="265" w:name="_Toc388008651"/>
      <w:bookmarkStart w:id="266" w:name="_Toc388048308"/>
      <w:bookmarkStart w:id="267" w:name="_Toc388082417"/>
      <w:bookmarkStart w:id="268" w:name="_Toc388086749"/>
      <w:bookmarkStart w:id="269" w:name="_Toc388107164"/>
      <w:bookmarkStart w:id="270" w:name="_Toc101684449"/>
      <w:r w:rsidRPr="00C64315">
        <w:rPr>
          <w:rStyle w:val="1Char1"/>
        </w:rPr>
        <w:lastRenderedPageBreak/>
        <w:t xml:space="preserve">第四章 </w:t>
      </w:r>
      <w:r w:rsidR="007B3A79" w:rsidRPr="00C64315">
        <w:rPr>
          <w:rStyle w:val="1Char1"/>
        </w:rPr>
        <w:t xml:space="preserve"> 系统</w:t>
      </w:r>
      <w:bookmarkEnd w:id="246"/>
      <w:r w:rsidR="007B3A79" w:rsidRPr="00C64315">
        <w:rPr>
          <w:rStyle w:val="1Char1"/>
        </w:rPr>
        <w:t>功能的具体实现</w:t>
      </w:r>
      <w:bookmarkStart w:id="271" w:name="_Toc261171722"/>
      <w:bookmarkStart w:id="272" w:name="_Toc261178989"/>
      <w:bookmarkStart w:id="273" w:name="_Toc261171622"/>
      <w:bookmarkEnd w:id="259"/>
      <w:bookmarkEnd w:id="260"/>
      <w:bookmarkEnd w:id="261"/>
      <w:bookmarkEnd w:id="262"/>
      <w:bookmarkEnd w:id="263"/>
      <w:bookmarkEnd w:id="264"/>
      <w:bookmarkEnd w:id="265"/>
      <w:bookmarkEnd w:id="266"/>
      <w:bookmarkEnd w:id="267"/>
      <w:bookmarkEnd w:id="268"/>
      <w:bookmarkEnd w:id="269"/>
      <w:bookmarkEnd w:id="270"/>
    </w:p>
    <w:p w:rsidR="00164D2B" w:rsidRPr="00C64315" w:rsidRDefault="00164D2B" w:rsidP="00164D2B">
      <w:pPr>
        <w:pStyle w:val="2"/>
        <w:spacing w:before="120" w:after="120"/>
      </w:pPr>
      <w:bookmarkStart w:id="274" w:name="_Toc16102"/>
      <w:bookmarkStart w:id="275" w:name="_Toc22780"/>
      <w:bookmarkStart w:id="276" w:name="_Toc71461612"/>
      <w:bookmarkStart w:id="277" w:name="_Toc89544955"/>
      <w:bookmarkStart w:id="278" w:name="_Toc90819324"/>
      <w:bookmarkStart w:id="279" w:name="_Toc324166563"/>
      <w:bookmarkStart w:id="280" w:name="_Toc14535"/>
      <w:bookmarkStart w:id="281" w:name="_Toc387594421"/>
      <w:bookmarkStart w:id="282" w:name="_Toc387878527"/>
      <w:bookmarkStart w:id="283" w:name="_Toc387878666"/>
      <w:bookmarkStart w:id="284" w:name="_Toc387905021"/>
      <w:bookmarkStart w:id="285" w:name="_Toc101684450"/>
      <w:bookmarkEnd w:id="271"/>
      <w:bookmarkEnd w:id="272"/>
      <w:bookmarkEnd w:id="273"/>
      <w:r w:rsidRPr="00C64315">
        <w:rPr>
          <w:rFonts w:hint="eastAsia"/>
        </w:rPr>
        <w:t>4.1</w:t>
      </w:r>
      <w:bookmarkEnd w:id="274"/>
      <w:bookmarkEnd w:id="275"/>
      <w:bookmarkEnd w:id="276"/>
      <w:bookmarkEnd w:id="277"/>
      <w:r w:rsidRPr="00C64315">
        <w:rPr>
          <w:rFonts w:hint="eastAsia"/>
        </w:rPr>
        <w:t>小程序端</w:t>
      </w:r>
      <w:bookmarkEnd w:id="278"/>
      <w:bookmarkEnd w:id="285"/>
    </w:p>
    <w:p w:rsidR="00164D2B" w:rsidRPr="00C64315" w:rsidRDefault="00164D2B" w:rsidP="00164D2B">
      <w:pPr>
        <w:spacing w:before="100" w:beforeAutospacing="1" w:after="100" w:afterAutospacing="1"/>
        <w:ind w:firstLine="480"/>
        <w:rPr>
          <w:rFonts w:ascii="宋体" w:hAnsi="宋体"/>
        </w:rPr>
      </w:pPr>
      <w:r w:rsidRPr="00C64315">
        <w:rPr>
          <w:rFonts w:ascii="宋体" w:hAnsi="宋体" w:hint="eastAsia"/>
        </w:rPr>
        <w:t>登录，用户通过输入账号和密码，选择角色并点击登录进行系统登录操作，如图4-1所示。</w:t>
      </w:r>
    </w:p>
    <w:p w:rsidR="00164D2B" w:rsidRPr="00C64315" w:rsidRDefault="00736CB9" w:rsidP="00164D2B">
      <w:pPr>
        <w:spacing w:before="100" w:beforeAutospacing="1" w:after="100" w:afterAutospacing="1"/>
        <w:jc w:val="center"/>
        <w:rPr>
          <w:rFonts w:ascii="宋体" w:hAnsi="宋体"/>
        </w:rPr>
      </w:pPr>
      <w:r w:rsidRPr="00C64315">
        <w:rPr>
          <w:noProof/>
        </w:rPr>
        <w:drawing>
          <wp:inline distT="0" distB="0" distL="0" distR="0">
            <wp:extent cx="2267621"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7621" cy="2880000"/>
                    </a:xfrm>
                    <a:prstGeom prst="rect">
                      <a:avLst/>
                    </a:prstGeom>
                  </pic:spPr>
                </pic:pic>
              </a:graphicData>
            </a:graphic>
          </wp:inline>
        </w:drawing>
      </w:r>
    </w:p>
    <w:p w:rsidR="00164D2B" w:rsidRPr="00C64315" w:rsidRDefault="00164D2B" w:rsidP="00164D2B">
      <w:pPr>
        <w:spacing w:before="100" w:beforeAutospacing="1" w:after="100" w:afterAutospacing="1"/>
        <w:ind w:firstLine="480"/>
        <w:jc w:val="center"/>
        <w:rPr>
          <w:rFonts w:ascii="宋体" w:hAnsi="宋体"/>
        </w:rPr>
      </w:pPr>
      <w:r w:rsidRPr="00C64315">
        <w:rPr>
          <w:rFonts w:ascii="宋体" w:hAnsi="宋体" w:hint="eastAsia"/>
        </w:rPr>
        <w:t>图4-1用户登录界面图</w:t>
      </w:r>
    </w:p>
    <w:p w:rsidR="00164D2B" w:rsidRPr="00C64315" w:rsidRDefault="00164D2B" w:rsidP="00164D2B">
      <w:pPr>
        <w:spacing w:before="100" w:beforeAutospacing="1" w:after="100" w:afterAutospacing="1"/>
        <w:ind w:firstLine="480"/>
        <w:rPr>
          <w:rFonts w:ascii="宋体" w:hAnsi="宋体"/>
        </w:rPr>
      </w:pPr>
      <w:r w:rsidRPr="00C64315">
        <w:rPr>
          <w:rFonts w:ascii="宋体" w:hAnsi="宋体" w:hint="eastAsia"/>
        </w:rPr>
        <w:t>用户</w:t>
      </w:r>
      <w:r w:rsidR="00736CB9" w:rsidRPr="00C64315">
        <w:rPr>
          <w:rFonts w:ascii="宋体" w:hAnsi="宋体" w:hint="eastAsia"/>
        </w:rPr>
        <w:t>和医生登录</w:t>
      </w:r>
      <w:r w:rsidRPr="00C64315">
        <w:rPr>
          <w:rFonts w:ascii="宋体" w:hAnsi="宋体" w:hint="eastAsia"/>
        </w:rPr>
        <w:t>小程序端，可以对</w:t>
      </w:r>
      <w:r w:rsidR="00736CB9" w:rsidRPr="00C64315">
        <w:rPr>
          <w:rFonts w:hint="eastAsia"/>
        </w:rPr>
        <w:t>首页、医学知识、在线留言、我的</w:t>
      </w:r>
      <w:r w:rsidRPr="00C64315">
        <w:rPr>
          <w:rFonts w:ascii="宋体" w:hAnsi="宋体" w:hint="eastAsia"/>
        </w:rPr>
        <w:t>等功能进行详细操作，如图4-</w:t>
      </w:r>
      <w:r w:rsidR="00736CB9" w:rsidRPr="00C64315">
        <w:rPr>
          <w:rFonts w:ascii="宋体" w:hAnsi="宋体"/>
        </w:rPr>
        <w:t>2</w:t>
      </w:r>
      <w:r w:rsidRPr="00C64315">
        <w:rPr>
          <w:rFonts w:ascii="宋体" w:hAnsi="宋体" w:hint="eastAsia"/>
        </w:rPr>
        <w:t>所示。</w:t>
      </w:r>
    </w:p>
    <w:p w:rsidR="00164D2B" w:rsidRPr="00C64315" w:rsidRDefault="00736CB9" w:rsidP="00164D2B">
      <w:pPr>
        <w:spacing w:before="100" w:beforeAutospacing="1" w:after="100" w:afterAutospacing="1"/>
        <w:ind w:firstLine="480"/>
        <w:jc w:val="center"/>
        <w:rPr>
          <w:rFonts w:ascii="宋体" w:hAnsi="宋体"/>
        </w:rPr>
      </w:pPr>
      <w:r w:rsidRPr="00C64315">
        <w:rPr>
          <w:noProof/>
        </w:rPr>
        <w:lastRenderedPageBreak/>
        <w:drawing>
          <wp:inline distT="0" distB="0" distL="0" distR="0">
            <wp:extent cx="1887699"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7699" cy="2880000"/>
                    </a:xfrm>
                    <a:prstGeom prst="rect">
                      <a:avLst/>
                    </a:prstGeom>
                    <a:noFill/>
                    <a:ln>
                      <a:noFill/>
                    </a:ln>
                  </pic:spPr>
                </pic:pic>
              </a:graphicData>
            </a:graphic>
          </wp:inline>
        </w:drawing>
      </w:r>
    </w:p>
    <w:p w:rsidR="00164D2B" w:rsidRPr="00C64315" w:rsidRDefault="00164D2B" w:rsidP="00164D2B">
      <w:pPr>
        <w:spacing w:before="100" w:beforeAutospacing="1" w:after="100" w:afterAutospacing="1"/>
        <w:ind w:firstLine="480"/>
        <w:jc w:val="center"/>
        <w:rPr>
          <w:rFonts w:ascii="宋体" w:hAnsi="宋体"/>
        </w:rPr>
      </w:pPr>
      <w:r w:rsidRPr="00C64315">
        <w:rPr>
          <w:rFonts w:ascii="宋体" w:hAnsi="宋体" w:hint="eastAsia"/>
        </w:rPr>
        <w:t>图4-</w:t>
      </w:r>
      <w:r w:rsidR="00736CB9" w:rsidRPr="00C64315">
        <w:rPr>
          <w:rFonts w:ascii="宋体" w:hAnsi="宋体"/>
        </w:rPr>
        <w:t>2</w:t>
      </w:r>
      <w:r w:rsidRPr="00C64315">
        <w:rPr>
          <w:rFonts w:ascii="宋体" w:hAnsi="宋体" w:hint="eastAsia"/>
        </w:rPr>
        <w:t>小程序端首页界面图</w:t>
      </w:r>
    </w:p>
    <w:p w:rsidR="00164D2B" w:rsidRPr="00C64315" w:rsidRDefault="00736CB9" w:rsidP="00164D2B">
      <w:pPr>
        <w:spacing w:before="100" w:beforeAutospacing="1" w:after="100" w:afterAutospacing="1"/>
        <w:ind w:firstLine="480"/>
        <w:rPr>
          <w:rFonts w:ascii="宋体" w:hAnsi="宋体"/>
        </w:rPr>
      </w:pPr>
      <w:r w:rsidRPr="00C64315">
        <w:rPr>
          <w:rFonts w:hint="eastAsia"/>
        </w:rPr>
        <w:t>评估</w:t>
      </w:r>
      <w:r w:rsidR="00164D2B" w:rsidRPr="00C64315">
        <w:rPr>
          <w:rFonts w:hint="eastAsia"/>
        </w:rPr>
        <w:t>信息</w:t>
      </w:r>
      <w:r w:rsidR="00164D2B" w:rsidRPr="00C64315">
        <w:rPr>
          <w:rFonts w:ascii="宋体" w:hAnsi="宋体" w:hint="eastAsia"/>
        </w:rPr>
        <w:t>，在</w:t>
      </w:r>
      <w:r w:rsidRPr="00C64315">
        <w:rPr>
          <w:rFonts w:hint="eastAsia"/>
        </w:rPr>
        <w:t>评估</w:t>
      </w:r>
      <w:r w:rsidR="00164D2B" w:rsidRPr="00C64315">
        <w:rPr>
          <w:rFonts w:hint="eastAsia"/>
        </w:rPr>
        <w:t>信息</w:t>
      </w:r>
      <w:r w:rsidR="00164D2B" w:rsidRPr="00C64315">
        <w:rPr>
          <w:rFonts w:ascii="宋体" w:hAnsi="宋体" w:hint="eastAsia"/>
        </w:rPr>
        <w:t>页面可以查看</w:t>
      </w:r>
      <w:r w:rsidRPr="00C64315">
        <w:rPr>
          <w:rFonts w:hint="eastAsia"/>
        </w:rPr>
        <w:t>图片、日期、用户名、性别、姓名、年龄、身高、体重、心率、血压、饮食习惯、运动习惯、信息备注</w:t>
      </w:r>
      <w:r w:rsidR="00164D2B" w:rsidRPr="00C64315">
        <w:rPr>
          <w:rFonts w:ascii="宋体" w:hAnsi="宋体" w:hint="eastAsia"/>
        </w:rPr>
        <w:t>等信息，</w:t>
      </w:r>
      <w:r w:rsidRPr="00C64315">
        <w:rPr>
          <w:rFonts w:ascii="宋体" w:hAnsi="宋体" w:hint="eastAsia"/>
        </w:rPr>
        <w:t>医生</w:t>
      </w:r>
      <w:r w:rsidR="00164D2B" w:rsidRPr="00C64315">
        <w:rPr>
          <w:rFonts w:ascii="宋体" w:hAnsi="宋体" w:hint="eastAsia"/>
        </w:rPr>
        <w:t>可</w:t>
      </w:r>
      <w:r w:rsidRPr="00C64315">
        <w:rPr>
          <w:rFonts w:ascii="宋体" w:hAnsi="宋体" w:hint="eastAsia"/>
        </w:rPr>
        <w:t>进行评估</w:t>
      </w:r>
      <w:r w:rsidR="00164D2B" w:rsidRPr="00C64315">
        <w:rPr>
          <w:rFonts w:ascii="宋体" w:hAnsi="宋体" w:hint="eastAsia"/>
        </w:rPr>
        <w:t>操作；如图4-</w:t>
      </w:r>
      <w:r w:rsidRPr="00C64315">
        <w:rPr>
          <w:rFonts w:ascii="宋体" w:hAnsi="宋体" w:hint="eastAsia"/>
        </w:rPr>
        <w:t>3</w:t>
      </w:r>
      <w:r w:rsidR="00164D2B" w:rsidRPr="00C64315">
        <w:rPr>
          <w:rFonts w:ascii="宋体" w:hAnsi="宋体" w:hint="eastAsia"/>
        </w:rPr>
        <w:t>所示。</w:t>
      </w:r>
    </w:p>
    <w:p w:rsidR="00164D2B" w:rsidRPr="00C64315" w:rsidRDefault="00736CB9" w:rsidP="00164D2B">
      <w:pPr>
        <w:spacing w:before="100" w:beforeAutospacing="1" w:after="100" w:afterAutospacing="1"/>
        <w:ind w:firstLine="480"/>
        <w:jc w:val="center"/>
        <w:rPr>
          <w:rFonts w:ascii="宋体" w:hAnsi="宋体"/>
        </w:rPr>
      </w:pPr>
      <w:r w:rsidRPr="00C64315">
        <w:rPr>
          <w:noProof/>
        </w:rPr>
        <w:drawing>
          <wp:inline distT="0" distB="0" distL="0" distR="0">
            <wp:extent cx="1927805" cy="288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7805" cy="2880000"/>
                    </a:xfrm>
                    <a:prstGeom prst="rect">
                      <a:avLst/>
                    </a:prstGeom>
                    <a:noFill/>
                    <a:ln>
                      <a:noFill/>
                    </a:ln>
                  </pic:spPr>
                </pic:pic>
              </a:graphicData>
            </a:graphic>
          </wp:inline>
        </w:drawing>
      </w:r>
    </w:p>
    <w:p w:rsidR="00164D2B" w:rsidRPr="00C64315" w:rsidRDefault="00164D2B" w:rsidP="00164D2B">
      <w:pPr>
        <w:spacing w:before="100" w:beforeAutospacing="1" w:after="100" w:afterAutospacing="1"/>
        <w:ind w:firstLine="480"/>
        <w:jc w:val="center"/>
        <w:rPr>
          <w:rFonts w:ascii="宋体" w:hAnsi="宋体"/>
        </w:rPr>
      </w:pPr>
      <w:r w:rsidRPr="00C64315">
        <w:rPr>
          <w:rFonts w:ascii="宋体" w:hAnsi="宋体" w:hint="eastAsia"/>
        </w:rPr>
        <w:t>图4-</w:t>
      </w:r>
      <w:r w:rsidR="00736CB9" w:rsidRPr="00C64315">
        <w:rPr>
          <w:rFonts w:ascii="宋体" w:hAnsi="宋体" w:hint="eastAsia"/>
        </w:rPr>
        <w:t>3</w:t>
      </w:r>
      <w:r w:rsidR="00736CB9" w:rsidRPr="00C64315">
        <w:rPr>
          <w:rFonts w:hint="eastAsia"/>
        </w:rPr>
        <w:t>评估</w:t>
      </w:r>
      <w:r w:rsidRPr="00C64315">
        <w:rPr>
          <w:rFonts w:hint="eastAsia"/>
        </w:rPr>
        <w:t>信息</w:t>
      </w:r>
      <w:r w:rsidRPr="00C64315">
        <w:rPr>
          <w:rFonts w:ascii="宋体" w:hAnsi="宋体" w:hint="eastAsia"/>
        </w:rPr>
        <w:t>界面图</w:t>
      </w:r>
    </w:p>
    <w:p w:rsidR="00164D2B" w:rsidRPr="00C64315" w:rsidRDefault="00164D2B" w:rsidP="00164D2B">
      <w:pPr>
        <w:spacing w:before="100" w:beforeAutospacing="1" w:after="100" w:afterAutospacing="1"/>
        <w:ind w:firstLine="480"/>
        <w:rPr>
          <w:rFonts w:ascii="宋体" w:hAnsi="宋体"/>
        </w:rPr>
      </w:pPr>
      <w:r w:rsidRPr="00C64315">
        <w:rPr>
          <w:rFonts w:ascii="宋体" w:hAnsi="宋体" w:hint="eastAsia"/>
        </w:rPr>
        <w:t>用户，在我的页面可以对</w:t>
      </w:r>
      <w:r w:rsidR="00736CB9" w:rsidRPr="00C64315">
        <w:rPr>
          <w:rFonts w:hint="eastAsia"/>
        </w:rPr>
        <w:t>健康信息、健康评估、在线留言</w:t>
      </w:r>
      <w:r w:rsidRPr="00C64315">
        <w:rPr>
          <w:rFonts w:ascii="宋体" w:hAnsi="宋体" w:hint="eastAsia"/>
        </w:rPr>
        <w:t>等详细信息进行操作，如图4-</w:t>
      </w:r>
      <w:r w:rsidR="00736CB9" w:rsidRPr="00C64315">
        <w:rPr>
          <w:rFonts w:ascii="宋体" w:hAnsi="宋体" w:hint="eastAsia"/>
        </w:rPr>
        <w:t>4</w:t>
      </w:r>
      <w:r w:rsidRPr="00C64315">
        <w:rPr>
          <w:rFonts w:ascii="宋体" w:hAnsi="宋体" w:hint="eastAsia"/>
        </w:rPr>
        <w:t>所示。</w:t>
      </w:r>
    </w:p>
    <w:p w:rsidR="00164D2B" w:rsidRPr="00C64315" w:rsidRDefault="00736CB9" w:rsidP="00164D2B">
      <w:pPr>
        <w:spacing w:before="100" w:beforeAutospacing="1" w:after="100" w:afterAutospacing="1"/>
        <w:jc w:val="center"/>
        <w:rPr>
          <w:rFonts w:ascii="宋体" w:hAnsi="宋体"/>
        </w:rPr>
      </w:pPr>
      <w:r w:rsidRPr="00C64315">
        <w:rPr>
          <w:noProof/>
        </w:rPr>
        <w:lastRenderedPageBreak/>
        <w:drawing>
          <wp:inline distT="0" distB="0" distL="0" distR="0">
            <wp:extent cx="2606236" cy="288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06236" cy="2880000"/>
                    </a:xfrm>
                    <a:prstGeom prst="rect">
                      <a:avLst/>
                    </a:prstGeom>
                    <a:noFill/>
                    <a:ln>
                      <a:noFill/>
                    </a:ln>
                  </pic:spPr>
                </pic:pic>
              </a:graphicData>
            </a:graphic>
          </wp:inline>
        </w:drawing>
      </w:r>
    </w:p>
    <w:p w:rsidR="00164D2B" w:rsidRPr="00C64315" w:rsidRDefault="00164D2B" w:rsidP="00164D2B">
      <w:pPr>
        <w:spacing w:before="100" w:beforeAutospacing="1" w:after="100" w:afterAutospacing="1"/>
        <w:ind w:firstLine="480"/>
        <w:jc w:val="center"/>
        <w:rPr>
          <w:rFonts w:ascii="宋体" w:hAnsi="宋体"/>
        </w:rPr>
      </w:pPr>
      <w:r w:rsidRPr="00C64315">
        <w:rPr>
          <w:rFonts w:ascii="宋体" w:hAnsi="宋体" w:hint="eastAsia"/>
        </w:rPr>
        <w:t>图4-</w:t>
      </w:r>
      <w:r w:rsidR="00736CB9" w:rsidRPr="00C64315">
        <w:rPr>
          <w:rFonts w:ascii="宋体" w:hAnsi="宋体" w:hint="eastAsia"/>
        </w:rPr>
        <w:t>4</w:t>
      </w:r>
      <w:r w:rsidRPr="00C64315">
        <w:rPr>
          <w:rFonts w:ascii="宋体" w:hAnsi="宋体" w:hint="eastAsia"/>
        </w:rPr>
        <w:t>用户</w:t>
      </w:r>
      <w:r w:rsidR="00736CB9" w:rsidRPr="00C64315">
        <w:rPr>
          <w:rFonts w:ascii="宋体" w:hAnsi="宋体" w:hint="eastAsia"/>
        </w:rPr>
        <w:t>功能</w:t>
      </w:r>
      <w:r w:rsidRPr="00C64315">
        <w:rPr>
          <w:rFonts w:ascii="宋体" w:hAnsi="宋体" w:hint="eastAsia"/>
        </w:rPr>
        <w:t>界面图</w:t>
      </w:r>
    </w:p>
    <w:p w:rsidR="00164D2B" w:rsidRPr="00C64315" w:rsidRDefault="00164D2B" w:rsidP="00164D2B">
      <w:pPr>
        <w:spacing w:before="100" w:beforeAutospacing="1" w:after="100" w:afterAutospacing="1"/>
        <w:ind w:firstLine="480"/>
        <w:rPr>
          <w:rFonts w:ascii="宋体" w:hAnsi="宋体"/>
        </w:rPr>
      </w:pPr>
      <w:bookmarkStart w:id="286" w:name="_Toc24752"/>
      <w:bookmarkStart w:id="287" w:name="_Toc65796567"/>
      <w:bookmarkStart w:id="288" w:name="_Toc66549231"/>
      <w:bookmarkStart w:id="289" w:name="_Toc66700813"/>
      <w:bookmarkStart w:id="290" w:name="_Toc71461613"/>
      <w:bookmarkStart w:id="291" w:name="_Toc89544956"/>
      <w:r w:rsidRPr="00C64315">
        <w:rPr>
          <w:rFonts w:hint="eastAsia"/>
        </w:rPr>
        <w:t>用户信息</w:t>
      </w:r>
      <w:r w:rsidRPr="00C64315">
        <w:rPr>
          <w:rFonts w:ascii="宋体" w:hAnsi="宋体" w:hint="eastAsia"/>
        </w:rPr>
        <w:t>，在</w:t>
      </w:r>
      <w:r w:rsidRPr="00C64315">
        <w:rPr>
          <w:rFonts w:hint="eastAsia"/>
        </w:rPr>
        <w:t>用户信息</w:t>
      </w:r>
      <w:r w:rsidRPr="00C64315">
        <w:rPr>
          <w:rFonts w:ascii="宋体" w:hAnsi="宋体" w:hint="eastAsia"/>
        </w:rPr>
        <w:t>页面通过填写</w:t>
      </w:r>
      <w:r w:rsidRPr="00C64315">
        <w:rPr>
          <w:rFonts w:hint="eastAsia"/>
        </w:rPr>
        <w:t>用户</w:t>
      </w:r>
      <w:r w:rsidR="00736CB9" w:rsidRPr="00C64315">
        <w:rPr>
          <w:rFonts w:hint="eastAsia"/>
        </w:rPr>
        <w:t>名</w:t>
      </w:r>
      <w:r w:rsidRPr="00C64315">
        <w:rPr>
          <w:rFonts w:hint="eastAsia"/>
        </w:rPr>
        <w:t>、密码、姓名、性别、</w:t>
      </w:r>
      <w:r w:rsidR="00736CB9" w:rsidRPr="00C64315">
        <w:rPr>
          <w:rFonts w:hint="eastAsia"/>
        </w:rPr>
        <w:t>头像</w:t>
      </w:r>
      <w:r w:rsidRPr="00C64315">
        <w:rPr>
          <w:rFonts w:hint="eastAsia"/>
        </w:rPr>
        <w:t>、</w:t>
      </w:r>
      <w:r w:rsidR="00736CB9" w:rsidRPr="00C64315">
        <w:rPr>
          <w:rFonts w:hint="eastAsia"/>
        </w:rPr>
        <w:t>手机</w:t>
      </w:r>
      <w:r w:rsidRPr="00C64315">
        <w:rPr>
          <w:rFonts w:ascii="宋体" w:hAnsi="宋体" w:hint="eastAsia"/>
        </w:rPr>
        <w:t>等内容进行保存操作，如图4-</w:t>
      </w:r>
      <w:r w:rsidR="00736CB9" w:rsidRPr="00C64315">
        <w:rPr>
          <w:rFonts w:ascii="宋体" w:hAnsi="宋体" w:hint="eastAsia"/>
        </w:rPr>
        <w:t>5</w:t>
      </w:r>
      <w:r w:rsidRPr="00C64315">
        <w:rPr>
          <w:rFonts w:ascii="宋体" w:hAnsi="宋体" w:hint="eastAsia"/>
        </w:rPr>
        <w:t>所示。</w:t>
      </w:r>
    </w:p>
    <w:p w:rsidR="00164D2B" w:rsidRPr="00C64315" w:rsidRDefault="00736CB9" w:rsidP="00164D2B">
      <w:pPr>
        <w:spacing w:before="100" w:beforeAutospacing="1" w:after="100" w:afterAutospacing="1"/>
        <w:jc w:val="center"/>
        <w:rPr>
          <w:rFonts w:ascii="宋体" w:hAnsi="宋体"/>
        </w:rPr>
      </w:pPr>
      <w:r w:rsidRPr="00C64315">
        <w:rPr>
          <w:noProof/>
        </w:rPr>
        <w:drawing>
          <wp:inline distT="0" distB="0" distL="0" distR="0">
            <wp:extent cx="2315775" cy="288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15775" cy="2880000"/>
                    </a:xfrm>
                    <a:prstGeom prst="rect">
                      <a:avLst/>
                    </a:prstGeom>
                    <a:noFill/>
                    <a:ln>
                      <a:noFill/>
                    </a:ln>
                  </pic:spPr>
                </pic:pic>
              </a:graphicData>
            </a:graphic>
          </wp:inline>
        </w:drawing>
      </w:r>
    </w:p>
    <w:p w:rsidR="00164D2B" w:rsidRPr="00C64315" w:rsidRDefault="00164D2B" w:rsidP="00164D2B">
      <w:pPr>
        <w:spacing w:before="100" w:beforeAutospacing="1" w:after="100" w:afterAutospacing="1"/>
        <w:ind w:firstLine="480"/>
        <w:jc w:val="center"/>
        <w:rPr>
          <w:rFonts w:ascii="宋体" w:hAnsi="宋体"/>
        </w:rPr>
      </w:pPr>
      <w:r w:rsidRPr="00C64315">
        <w:rPr>
          <w:rFonts w:ascii="宋体" w:hAnsi="宋体" w:hint="eastAsia"/>
        </w:rPr>
        <w:t>图4-</w:t>
      </w:r>
      <w:r w:rsidR="00736CB9" w:rsidRPr="00C64315">
        <w:rPr>
          <w:rFonts w:ascii="宋体" w:hAnsi="宋体" w:hint="eastAsia"/>
        </w:rPr>
        <w:t>5</w:t>
      </w:r>
      <w:r w:rsidRPr="00C64315">
        <w:rPr>
          <w:rFonts w:hint="eastAsia"/>
        </w:rPr>
        <w:t>用户信息</w:t>
      </w:r>
      <w:r w:rsidRPr="00C64315">
        <w:rPr>
          <w:rFonts w:ascii="宋体" w:hAnsi="宋体" w:hint="eastAsia"/>
        </w:rPr>
        <w:t>界面图</w:t>
      </w:r>
    </w:p>
    <w:p w:rsidR="00736CB9" w:rsidRPr="00C64315" w:rsidRDefault="00736CB9" w:rsidP="00736CB9">
      <w:pPr>
        <w:spacing w:before="100" w:beforeAutospacing="1" w:after="100" w:afterAutospacing="1"/>
        <w:ind w:firstLine="480"/>
        <w:rPr>
          <w:rFonts w:ascii="宋体" w:hAnsi="宋体"/>
        </w:rPr>
      </w:pPr>
      <w:r w:rsidRPr="00C64315">
        <w:rPr>
          <w:rFonts w:ascii="宋体" w:hAnsi="宋体" w:hint="eastAsia"/>
        </w:rPr>
        <w:t>医生，在我的页面可以对</w:t>
      </w:r>
      <w:r w:rsidRPr="00C64315">
        <w:rPr>
          <w:rFonts w:hint="eastAsia"/>
        </w:rPr>
        <w:t>健康信息、健康评估、在线留言</w:t>
      </w:r>
      <w:r w:rsidRPr="00C64315">
        <w:rPr>
          <w:rFonts w:ascii="宋体" w:hAnsi="宋体" w:hint="eastAsia"/>
        </w:rPr>
        <w:t>等详细信息进行操作，如图4-6所示。</w:t>
      </w:r>
    </w:p>
    <w:p w:rsidR="00736CB9" w:rsidRPr="00C64315" w:rsidRDefault="00736CB9" w:rsidP="00736CB9">
      <w:pPr>
        <w:spacing w:before="100" w:beforeAutospacing="1" w:after="100" w:afterAutospacing="1"/>
        <w:jc w:val="center"/>
        <w:rPr>
          <w:rFonts w:ascii="宋体" w:hAnsi="宋体"/>
        </w:rPr>
      </w:pPr>
      <w:r w:rsidRPr="00C64315">
        <w:rPr>
          <w:noProof/>
        </w:rPr>
        <w:lastRenderedPageBreak/>
        <w:drawing>
          <wp:inline distT="0" distB="0" distL="0" distR="0">
            <wp:extent cx="2802000" cy="288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2000" cy="2880000"/>
                    </a:xfrm>
                    <a:prstGeom prst="rect">
                      <a:avLst/>
                    </a:prstGeom>
                    <a:noFill/>
                    <a:ln>
                      <a:noFill/>
                    </a:ln>
                  </pic:spPr>
                </pic:pic>
              </a:graphicData>
            </a:graphic>
          </wp:inline>
        </w:drawing>
      </w:r>
    </w:p>
    <w:p w:rsidR="00736CB9" w:rsidRPr="00C64315" w:rsidRDefault="00736CB9" w:rsidP="00164D2B">
      <w:pPr>
        <w:spacing w:before="100" w:beforeAutospacing="1" w:after="100" w:afterAutospacing="1"/>
        <w:ind w:firstLine="480"/>
        <w:jc w:val="center"/>
        <w:rPr>
          <w:rFonts w:ascii="宋体" w:hAnsi="宋体"/>
        </w:rPr>
      </w:pPr>
      <w:r w:rsidRPr="00C64315">
        <w:rPr>
          <w:rFonts w:ascii="宋体" w:hAnsi="宋体" w:hint="eastAsia"/>
        </w:rPr>
        <w:t>图4-6医生功能界面图</w:t>
      </w:r>
    </w:p>
    <w:p w:rsidR="00164D2B" w:rsidRPr="00C64315" w:rsidRDefault="00164D2B" w:rsidP="00164D2B">
      <w:pPr>
        <w:pStyle w:val="2"/>
        <w:spacing w:before="120" w:after="163"/>
      </w:pPr>
      <w:bookmarkStart w:id="292" w:name="_Toc90819325"/>
      <w:bookmarkStart w:id="293" w:name="_Toc101684451"/>
      <w:r w:rsidRPr="00C64315">
        <w:rPr>
          <w:rFonts w:hint="eastAsia"/>
        </w:rPr>
        <w:t>4.2</w:t>
      </w:r>
      <w:bookmarkEnd w:id="286"/>
      <w:bookmarkEnd w:id="287"/>
      <w:bookmarkEnd w:id="288"/>
      <w:bookmarkEnd w:id="289"/>
      <w:r w:rsidRPr="00C64315">
        <w:rPr>
          <w:rFonts w:hint="eastAsia"/>
        </w:rPr>
        <w:t xml:space="preserve"> 后台</w:t>
      </w:r>
      <w:r w:rsidR="009B5850" w:rsidRPr="00C64315">
        <w:rPr>
          <w:rFonts w:hint="eastAsia"/>
        </w:rPr>
        <w:t>管理员</w:t>
      </w:r>
      <w:r w:rsidRPr="00C64315">
        <w:rPr>
          <w:rFonts w:hint="eastAsia"/>
        </w:rPr>
        <w:t>功能模块</w:t>
      </w:r>
      <w:bookmarkEnd w:id="293"/>
    </w:p>
    <w:p w:rsidR="00164D2B" w:rsidRPr="00C64315" w:rsidRDefault="00164D2B" w:rsidP="00164D2B">
      <w:pPr>
        <w:spacing w:before="100" w:beforeAutospacing="1" w:after="100" w:afterAutospacing="1"/>
        <w:ind w:firstLine="480"/>
        <w:rPr>
          <w:rFonts w:ascii="宋体" w:hAnsi="宋体"/>
        </w:rPr>
      </w:pPr>
      <w:r w:rsidRPr="00C64315">
        <w:rPr>
          <w:rFonts w:ascii="宋体" w:hAnsi="宋体" w:hint="eastAsia"/>
        </w:rPr>
        <w:t>登录，管理员通过输入账号、密码，并点击登录进行系统登录操作，如图4-</w:t>
      </w:r>
      <w:r w:rsidR="009B5850" w:rsidRPr="00C64315">
        <w:rPr>
          <w:rFonts w:ascii="宋体" w:hAnsi="宋体" w:hint="eastAsia"/>
        </w:rPr>
        <w:t>7</w:t>
      </w:r>
      <w:r w:rsidRPr="00C64315">
        <w:rPr>
          <w:rFonts w:ascii="宋体" w:hAnsi="宋体" w:hint="eastAsia"/>
        </w:rPr>
        <w:t>所示。</w:t>
      </w:r>
    </w:p>
    <w:p w:rsidR="00164D2B" w:rsidRPr="00C64315" w:rsidRDefault="009B5850" w:rsidP="00164D2B">
      <w:pPr>
        <w:spacing w:before="100" w:beforeAutospacing="1" w:after="100" w:afterAutospacing="1"/>
        <w:jc w:val="center"/>
        <w:rPr>
          <w:rFonts w:ascii="宋体" w:hAnsi="宋体"/>
        </w:rPr>
      </w:pPr>
      <w:r w:rsidRPr="00C64315">
        <w:rPr>
          <w:noProof/>
        </w:rPr>
        <w:drawing>
          <wp:inline distT="0" distB="0" distL="0" distR="0">
            <wp:extent cx="5759450" cy="2705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705735"/>
                    </a:xfrm>
                    <a:prstGeom prst="rect">
                      <a:avLst/>
                    </a:prstGeom>
                  </pic:spPr>
                </pic:pic>
              </a:graphicData>
            </a:graphic>
          </wp:inline>
        </w:drawing>
      </w:r>
    </w:p>
    <w:p w:rsidR="00164D2B" w:rsidRPr="00C64315" w:rsidRDefault="00164D2B" w:rsidP="00164D2B">
      <w:pPr>
        <w:spacing w:before="100" w:beforeAutospacing="1" w:after="100" w:afterAutospacing="1"/>
        <w:ind w:firstLine="480"/>
        <w:jc w:val="center"/>
        <w:rPr>
          <w:rFonts w:ascii="宋体" w:hAnsi="宋体"/>
        </w:rPr>
      </w:pPr>
      <w:r w:rsidRPr="00C64315">
        <w:rPr>
          <w:rFonts w:ascii="宋体" w:hAnsi="宋体" w:hint="eastAsia"/>
        </w:rPr>
        <w:t>图4-</w:t>
      </w:r>
      <w:r w:rsidR="009B5850" w:rsidRPr="00C64315">
        <w:rPr>
          <w:rFonts w:ascii="宋体" w:hAnsi="宋体" w:hint="eastAsia"/>
        </w:rPr>
        <w:t>7管理员</w:t>
      </w:r>
      <w:r w:rsidRPr="00C64315">
        <w:rPr>
          <w:rFonts w:ascii="宋体" w:hAnsi="宋体" w:hint="eastAsia"/>
        </w:rPr>
        <w:t>登录界面</w:t>
      </w:r>
      <w:r w:rsidR="00E5379E" w:rsidRPr="00C64315">
        <w:rPr>
          <w:rFonts w:ascii="宋体" w:hAnsi="宋体" w:hint="eastAsia"/>
        </w:rPr>
        <w:t>图</w:t>
      </w:r>
    </w:p>
    <w:p w:rsidR="00164D2B" w:rsidRPr="00C64315" w:rsidRDefault="00164D2B" w:rsidP="00164D2B"/>
    <w:bookmarkEnd w:id="290"/>
    <w:bookmarkEnd w:id="291"/>
    <w:bookmarkEnd w:id="292"/>
    <w:p w:rsidR="00164D2B" w:rsidRPr="00C64315" w:rsidRDefault="00164D2B" w:rsidP="00164D2B">
      <w:pPr>
        <w:spacing w:before="100" w:beforeAutospacing="1" w:after="100" w:afterAutospacing="1"/>
        <w:ind w:firstLine="480"/>
        <w:rPr>
          <w:rFonts w:ascii="宋体" w:hAnsi="宋体"/>
        </w:rPr>
      </w:pPr>
      <w:r w:rsidRPr="00C64315">
        <w:rPr>
          <w:rFonts w:ascii="宋体" w:hAnsi="宋体" w:hint="eastAsia"/>
        </w:rPr>
        <w:lastRenderedPageBreak/>
        <w:t>管理员</w:t>
      </w:r>
      <w:r w:rsidR="009B5850" w:rsidRPr="00C64315">
        <w:rPr>
          <w:rFonts w:ascii="宋体" w:hAnsi="宋体" w:hint="eastAsia"/>
        </w:rPr>
        <w:t>登录</w:t>
      </w:r>
      <w:r w:rsidRPr="00C64315">
        <w:rPr>
          <w:rFonts w:ascii="宋体" w:hAnsi="宋体" w:hint="eastAsia"/>
        </w:rPr>
        <w:t>系统后，可以对</w:t>
      </w:r>
      <w:r w:rsidR="009B5850" w:rsidRPr="00C64315">
        <w:rPr>
          <w:rFonts w:hint="eastAsia"/>
        </w:rPr>
        <w:t>首页、个人中心、医生管理、用户管理、健康信息管理、健康评估管理、在线留言、系统管理</w:t>
      </w:r>
      <w:r w:rsidRPr="00C64315">
        <w:rPr>
          <w:rFonts w:ascii="宋体" w:hAnsi="宋体" w:hint="eastAsia"/>
        </w:rPr>
        <w:t>等功能进行相应操作，如图4-</w:t>
      </w:r>
      <w:r w:rsidR="009B5850" w:rsidRPr="00C64315">
        <w:rPr>
          <w:rFonts w:ascii="宋体" w:hAnsi="宋体" w:hint="eastAsia"/>
        </w:rPr>
        <w:t>8</w:t>
      </w:r>
      <w:r w:rsidRPr="00C64315">
        <w:rPr>
          <w:rFonts w:ascii="宋体" w:hAnsi="宋体" w:hint="eastAsia"/>
        </w:rPr>
        <w:t>所示。</w:t>
      </w:r>
    </w:p>
    <w:p w:rsidR="00164D2B" w:rsidRPr="00C64315" w:rsidRDefault="009B5850" w:rsidP="00164D2B">
      <w:pPr>
        <w:spacing w:before="100" w:beforeAutospacing="1" w:after="100" w:afterAutospacing="1"/>
        <w:jc w:val="center"/>
        <w:rPr>
          <w:rFonts w:ascii="宋体" w:hAnsi="宋体"/>
        </w:rPr>
      </w:pPr>
      <w:r w:rsidRPr="00C64315">
        <w:rPr>
          <w:noProof/>
        </w:rPr>
        <w:drawing>
          <wp:inline distT="0" distB="0" distL="0" distR="0">
            <wp:extent cx="5759450" cy="23755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59450" cy="2375535"/>
                    </a:xfrm>
                    <a:prstGeom prst="rect">
                      <a:avLst/>
                    </a:prstGeom>
                  </pic:spPr>
                </pic:pic>
              </a:graphicData>
            </a:graphic>
          </wp:inline>
        </w:drawing>
      </w:r>
    </w:p>
    <w:p w:rsidR="00164D2B" w:rsidRPr="00C64315" w:rsidRDefault="00164D2B" w:rsidP="00164D2B">
      <w:pPr>
        <w:spacing w:before="100" w:beforeAutospacing="1" w:after="100" w:afterAutospacing="1"/>
        <w:ind w:firstLine="480"/>
        <w:jc w:val="center"/>
        <w:rPr>
          <w:rFonts w:ascii="宋体" w:hAnsi="宋体"/>
        </w:rPr>
      </w:pPr>
      <w:r w:rsidRPr="00C64315">
        <w:rPr>
          <w:rFonts w:ascii="宋体" w:hAnsi="宋体" w:hint="eastAsia"/>
        </w:rPr>
        <w:t>图4-</w:t>
      </w:r>
      <w:r w:rsidR="009B5850" w:rsidRPr="00C64315">
        <w:rPr>
          <w:rFonts w:ascii="宋体" w:hAnsi="宋体" w:hint="eastAsia"/>
        </w:rPr>
        <w:t>8</w:t>
      </w:r>
      <w:r w:rsidRPr="00C64315">
        <w:rPr>
          <w:rFonts w:ascii="宋体" w:hAnsi="宋体" w:hint="eastAsia"/>
        </w:rPr>
        <w:t>管理员功能界面</w:t>
      </w:r>
      <w:r w:rsidR="00E5379E" w:rsidRPr="00C64315">
        <w:rPr>
          <w:rFonts w:ascii="宋体" w:hAnsi="宋体" w:hint="eastAsia"/>
        </w:rPr>
        <w:t>图</w:t>
      </w:r>
    </w:p>
    <w:p w:rsidR="00164D2B" w:rsidRPr="00C64315" w:rsidRDefault="00164D2B" w:rsidP="00164D2B">
      <w:pPr>
        <w:spacing w:before="100" w:beforeAutospacing="1" w:after="100" w:afterAutospacing="1"/>
        <w:ind w:firstLine="480"/>
        <w:rPr>
          <w:rFonts w:ascii="宋体" w:hAnsi="宋体"/>
        </w:rPr>
      </w:pPr>
      <w:r w:rsidRPr="00C64315">
        <w:rPr>
          <w:rFonts w:ascii="宋体" w:hAnsi="宋体" w:hint="eastAsia"/>
        </w:rPr>
        <w:t>用户管理，在用户管理页面可以对</w:t>
      </w:r>
      <w:r w:rsidRPr="00C64315">
        <w:rPr>
          <w:rFonts w:hint="eastAsia"/>
        </w:rPr>
        <w:t>索引、用户</w:t>
      </w:r>
      <w:r w:rsidR="009B5850" w:rsidRPr="00C64315">
        <w:rPr>
          <w:rFonts w:hint="eastAsia"/>
        </w:rPr>
        <w:t>名</w:t>
      </w:r>
      <w:r w:rsidRPr="00C64315">
        <w:rPr>
          <w:rFonts w:hint="eastAsia"/>
        </w:rPr>
        <w:t>、姓名、性别、</w:t>
      </w:r>
      <w:r w:rsidR="009B5850" w:rsidRPr="00C64315">
        <w:rPr>
          <w:rFonts w:hint="eastAsia"/>
        </w:rPr>
        <w:t>头像</w:t>
      </w:r>
      <w:r w:rsidRPr="00C64315">
        <w:rPr>
          <w:rFonts w:hint="eastAsia"/>
        </w:rPr>
        <w:t>、</w:t>
      </w:r>
      <w:r w:rsidR="009B5850" w:rsidRPr="00C64315">
        <w:rPr>
          <w:rFonts w:hint="eastAsia"/>
        </w:rPr>
        <w:t>手机</w:t>
      </w:r>
      <w:r w:rsidRPr="00C64315">
        <w:rPr>
          <w:rFonts w:ascii="宋体" w:hAnsi="宋体" w:hint="eastAsia"/>
        </w:rPr>
        <w:t>等内容进行详情、修改或删除等操作，如图4-</w:t>
      </w:r>
      <w:r w:rsidR="009B5850" w:rsidRPr="00C64315">
        <w:rPr>
          <w:rFonts w:ascii="宋体" w:hAnsi="宋体" w:hint="eastAsia"/>
        </w:rPr>
        <w:t>9</w:t>
      </w:r>
      <w:r w:rsidRPr="00C64315">
        <w:rPr>
          <w:rFonts w:ascii="宋体" w:hAnsi="宋体" w:hint="eastAsia"/>
        </w:rPr>
        <w:t>所示。</w:t>
      </w:r>
    </w:p>
    <w:p w:rsidR="00164D2B" w:rsidRPr="00C64315" w:rsidRDefault="009B5850" w:rsidP="00164D2B">
      <w:pPr>
        <w:spacing w:before="100" w:beforeAutospacing="1" w:after="100" w:afterAutospacing="1"/>
        <w:jc w:val="center"/>
        <w:rPr>
          <w:rFonts w:ascii="宋体" w:hAnsi="宋体"/>
        </w:rPr>
      </w:pPr>
      <w:r w:rsidRPr="00C64315">
        <w:rPr>
          <w:noProof/>
        </w:rPr>
        <w:drawing>
          <wp:inline distT="0" distB="0" distL="0" distR="0">
            <wp:extent cx="5759450" cy="25711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59450" cy="2571115"/>
                    </a:xfrm>
                    <a:prstGeom prst="rect">
                      <a:avLst/>
                    </a:prstGeom>
                  </pic:spPr>
                </pic:pic>
              </a:graphicData>
            </a:graphic>
          </wp:inline>
        </w:drawing>
      </w:r>
    </w:p>
    <w:p w:rsidR="00164D2B" w:rsidRPr="00C64315" w:rsidRDefault="00164D2B" w:rsidP="00164D2B">
      <w:pPr>
        <w:spacing w:before="100" w:beforeAutospacing="1" w:after="100" w:afterAutospacing="1"/>
        <w:ind w:firstLine="480"/>
        <w:jc w:val="center"/>
        <w:rPr>
          <w:rFonts w:ascii="宋体" w:hAnsi="宋体"/>
        </w:rPr>
      </w:pPr>
      <w:r w:rsidRPr="00C64315">
        <w:rPr>
          <w:rFonts w:ascii="宋体" w:hAnsi="宋体" w:hint="eastAsia"/>
        </w:rPr>
        <w:t>图4-</w:t>
      </w:r>
      <w:r w:rsidR="009B5850" w:rsidRPr="00C64315">
        <w:rPr>
          <w:rFonts w:ascii="宋体" w:hAnsi="宋体" w:hint="eastAsia"/>
        </w:rPr>
        <w:t>9</w:t>
      </w:r>
      <w:r w:rsidRPr="00C64315">
        <w:rPr>
          <w:rFonts w:ascii="宋体" w:hAnsi="宋体" w:hint="eastAsia"/>
        </w:rPr>
        <w:t>用户管理界面图</w:t>
      </w:r>
    </w:p>
    <w:p w:rsidR="00164D2B" w:rsidRPr="00C64315" w:rsidRDefault="009B5850" w:rsidP="00164D2B">
      <w:pPr>
        <w:spacing w:before="100" w:beforeAutospacing="1" w:after="100" w:afterAutospacing="1"/>
        <w:ind w:firstLine="480"/>
        <w:rPr>
          <w:rFonts w:ascii="宋体" w:hAnsi="宋体"/>
        </w:rPr>
      </w:pPr>
      <w:r w:rsidRPr="00C64315">
        <w:rPr>
          <w:rFonts w:hint="eastAsia"/>
        </w:rPr>
        <w:t>医生</w:t>
      </w:r>
      <w:r w:rsidR="00164D2B" w:rsidRPr="00C64315">
        <w:rPr>
          <w:rFonts w:hint="eastAsia"/>
        </w:rPr>
        <w:t>管理</w:t>
      </w:r>
      <w:r w:rsidR="00164D2B" w:rsidRPr="00C64315">
        <w:rPr>
          <w:rFonts w:ascii="宋体" w:hAnsi="宋体" w:hint="eastAsia"/>
        </w:rPr>
        <w:t>，在</w:t>
      </w:r>
      <w:r w:rsidRPr="00C64315">
        <w:rPr>
          <w:rFonts w:hint="eastAsia"/>
        </w:rPr>
        <w:t>医生</w:t>
      </w:r>
      <w:r w:rsidR="00164D2B" w:rsidRPr="00C64315">
        <w:rPr>
          <w:rFonts w:hint="eastAsia"/>
        </w:rPr>
        <w:t>管理</w:t>
      </w:r>
      <w:r w:rsidR="00164D2B" w:rsidRPr="00C64315">
        <w:rPr>
          <w:rFonts w:ascii="宋体" w:hAnsi="宋体" w:hint="eastAsia"/>
        </w:rPr>
        <w:t>页面可以对</w:t>
      </w:r>
      <w:r w:rsidR="00164D2B" w:rsidRPr="00C64315">
        <w:rPr>
          <w:rFonts w:hint="eastAsia"/>
        </w:rPr>
        <w:t>索引、</w:t>
      </w:r>
      <w:r w:rsidRPr="00C64315">
        <w:rPr>
          <w:rFonts w:hint="eastAsia"/>
        </w:rPr>
        <w:t>医生工号</w:t>
      </w:r>
      <w:r w:rsidR="00164D2B" w:rsidRPr="00C64315">
        <w:rPr>
          <w:rFonts w:hint="eastAsia"/>
        </w:rPr>
        <w:t>、</w:t>
      </w:r>
      <w:r w:rsidRPr="00C64315">
        <w:rPr>
          <w:rFonts w:hint="eastAsia"/>
        </w:rPr>
        <w:t>医生姓名</w:t>
      </w:r>
      <w:r w:rsidR="00164D2B" w:rsidRPr="00C64315">
        <w:rPr>
          <w:rFonts w:hint="eastAsia"/>
        </w:rPr>
        <w:t>、</w:t>
      </w:r>
      <w:r w:rsidRPr="00C64315">
        <w:rPr>
          <w:rFonts w:hint="eastAsia"/>
        </w:rPr>
        <w:t>医生</w:t>
      </w:r>
      <w:r w:rsidR="00164D2B" w:rsidRPr="00C64315">
        <w:rPr>
          <w:rFonts w:hint="eastAsia"/>
        </w:rPr>
        <w:t>性别、</w:t>
      </w:r>
      <w:r w:rsidRPr="00C64315">
        <w:rPr>
          <w:rFonts w:hint="eastAsia"/>
        </w:rPr>
        <w:t>医生照片、医生职称、</w:t>
      </w:r>
      <w:r w:rsidR="00164D2B" w:rsidRPr="00C64315">
        <w:rPr>
          <w:rFonts w:hint="eastAsia"/>
        </w:rPr>
        <w:t>联系电话</w:t>
      </w:r>
      <w:r w:rsidR="00164D2B" w:rsidRPr="00C64315">
        <w:rPr>
          <w:rFonts w:ascii="宋体" w:hAnsi="宋体" w:hint="eastAsia"/>
        </w:rPr>
        <w:t>等内容进行</w:t>
      </w:r>
      <w:r w:rsidR="00164D2B" w:rsidRPr="00C64315">
        <w:rPr>
          <w:rFonts w:ascii="宋体" w:hAnsi="宋体" w:cs="宋体" w:hint="eastAsia"/>
        </w:rPr>
        <w:t>详情，修改或删除</w:t>
      </w:r>
      <w:r w:rsidR="00164D2B" w:rsidRPr="00C64315">
        <w:rPr>
          <w:rFonts w:ascii="宋体" w:hAnsi="宋体" w:hint="eastAsia"/>
        </w:rPr>
        <w:t>等操作，如图4-1</w:t>
      </w:r>
      <w:r w:rsidRPr="00C64315">
        <w:rPr>
          <w:rFonts w:ascii="宋体" w:hAnsi="宋体" w:hint="eastAsia"/>
        </w:rPr>
        <w:t>0</w:t>
      </w:r>
      <w:r w:rsidR="00164D2B" w:rsidRPr="00C64315">
        <w:rPr>
          <w:rFonts w:ascii="宋体" w:hAnsi="宋体" w:hint="eastAsia"/>
        </w:rPr>
        <w:t>所示。</w:t>
      </w:r>
    </w:p>
    <w:p w:rsidR="00164D2B" w:rsidRPr="00C64315" w:rsidRDefault="009B5850" w:rsidP="00164D2B">
      <w:pPr>
        <w:spacing w:before="100" w:beforeAutospacing="1" w:after="100" w:afterAutospacing="1"/>
        <w:jc w:val="center"/>
        <w:rPr>
          <w:rFonts w:ascii="宋体" w:hAnsi="宋体"/>
        </w:rPr>
      </w:pPr>
      <w:r w:rsidRPr="00C64315">
        <w:rPr>
          <w:noProof/>
        </w:rPr>
        <w:lastRenderedPageBreak/>
        <w:drawing>
          <wp:inline distT="0" distB="0" distL="0" distR="0">
            <wp:extent cx="5759450" cy="25863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59450" cy="2586355"/>
                    </a:xfrm>
                    <a:prstGeom prst="rect">
                      <a:avLst/>
                    </a:prstGeom>
                  </pic:spPr>
                </pic:pic>
              </a:graphicData>
            </a:graphic>
          </wp:inline>
        </w:drawing>
      </w:r>
    </w:p>
    <w:p w:rsidR="00164D2B" w:rsidRPr="00C64315" w:rsidRDefault="00164D2B" w:rsidP="00164D2B">
      <w:pPr>
        <w:spacing w:before="100" w:beforeAutospacing="1" w:after="100" w:afterAutospacing="1"/>
        <w:ind w:firstLine="480"/>
        <w:jc w:val="center"/>
        <w:rPr>
          <w:rFonts w:ascii="宋体" w:hAnsi="宋体"/>
        </w:rPr>
      </w:pPr>
      <w:r w:rsidRPr="00C64315">
        <w:rPr>
          <w:rFonts w:ascii="宋体" w:hAnsi="宋体" w:hint="eastAsia"/>
        </w:rPr>
        <w:t>图4-1</w:t>
      </w:r>
      <w:r w:rsidR="009B5850" w:rsidRPr="00C64315">
        <w:rPr>
          <w:rFonts w:ascii="宋体" w:hAnsi="宋体" w:hint="eastAsia"/>
        </w:rPr>
        <w:t>0</w:t>
      </w:r>
      <w:r w:rsidR="009B5850" w:rsidRPr="00C64315">
        <w:rPr>
          <w:rFonts w:hint="eastAsia"/>
        </w:rPr>
        <w:t>医生</w:t>
      </w:r>
      <w:r w:rsidRPr="00C64315">
        <w:rPr>
          <w:rFonts w:hint="eastAsia"/>
        </w:rPr>
        <w:t>管理</w:t>
      </w:r>
      <w:r w:rsidRPr="00C64315">
        <w:rPr>
          <w:rFonts w:ascii="宋体" w:hAnsi="宋体" w:hint="eastAsia"/>
        </w:rPr>
        <w:t>界面图</w:t>
      </w:r>
    </w:p>
    <w:p w:rsidR="00164D2B" w:rsidRPr="00C64315" w:rsidRDefault="009B5850" w:rsidP="00164D2B">
      <w:pPr>
        <w:spacing w:before="100" w:beforeAutospacing="1" w:after="100" w:afterAutospacing="1"/>
        <w:ind w:firstLine="480"/>
        <w:rPr>
          <w:rFonts w:ascii="宋体" w:hAnsi="宋体"/>
        </w:rPr>
      </w:pPr>
      <w:r w:rsidRPr="00C64315">
        <w:rPr>
          <w:rFonts w:hint="eastAsia"/>
        </w:rPr>
        <w:t>健康</w:t>
      </w:r>
      <w:r w:rsidR="00164D2B" w:rsidRPr="00C64315">
        <w:rPr>
          <w:rFonts w:hint="eastAsia"/>
        </w:rPr>
        <w:t>信息管理</w:t>
      </w:r>
      <w:r w:rsidR="00164D2B" w:rsidRPr="00C64315">
        <w:rPr>
          <w:rFonts w:ascii="宋体" w:hAnsi="宋体" w:hint="eastAsia"/>
        </w:rPr>
        <w:t>，在</w:t>
      </w:r>
      <w:r w:rsidRPr="00C64315">
        <w:rPr>
          <w:rFonts w:hint="eastAsia"/>
        </w:rPr>
        <w:t>健康</w:t>
      </w:r>
      <w:r w:rsidR="00164D2B" w:rsidRPr="00C64315">
        <w:rPr>
          <w:rFonts w:hint="eastAsia"/>
        </w:rPr>
        <w:t>信息管理</w:t>
      </w:r>
      <w:r w:rsidR="00164D2B" w:rsidRPr="00C64315">
        <w:rPr>
          <w:rFonts w:ascii="宋体" w:hAnsi="宋体" w:hint="eastAsia"/>
        </w:rPr>
        <w:t>页面可以对</w:t>
      </w:r>
      <w:r w:rsidR="00164D2B" w:rsidRPr="00C64315">
        <w:rPr>
          <w:rFonts w:hint="eastAsia"/>
        </w:rPr>
        <w:t>索引、</w:t>
      </w:r>
      <w:r w:rsidRPr="00C64315">
        <w:rPr>
          <w:rFonts w:hint="eastAsia"/>
        </w:rPr>
        <w:t>用户名、性别、姓名、头像、年龄、身高、体重、心率、血压、饮食习惯、运动习惯、信息备注</w:t>
      </w:r>
      <w:r w:rsidR="00BC7E42" w:rsidRPr="00C64315">
        <w:rPr>
          <w:rFonts w:hint="eastAsia"/>
        </w:rPr>
        <w:t>、日期</w:t>
      </w:r>
      <w:r w:rsidR="00164D2B" w:rsidRPr="00C64315">
        <w:rPr>
          <w:rFonts w:ascii="宋体" w:hAnsi="宋体" w:hint="eastAsia"/>
        </w:rPr>
        <w:t>等内容进行</w:t>
      </w:r>
      <w:r w:rsidR="00164D2B" w:rsidRPr="00C64315">
        <w:rPr>
          <w:rFonts w:ascii="宋体" w:hAnsi="宋体" w:cs="宋体" w:hint="eastAsia"/>
        </w:rPr>
        <w:t>详情或删除</w:t>
      </w:r>
      <w:r w:rsidR="00164D2B" w:rsidRPr="00C64315">
        <w:rPr>
          <w:rFonts w:ascii="宋体" w:hAnsi="宋体" w:hint="eastAsia"/>
        </w:rPr>
        <w:t>等操作，如图4-1</w:t>
      </w:r>
      <w:r w:rsidR="00BC7E42" w:rsidRPr="00C64315">
        <w:rPr>
          <w:rFonts w:ascii="宋体" w:hAnsi="宋体" w:hint="eastAsia"/>
        </w:rPr>
        <w:t>1</w:t>
      </w:r>
      <w:r w:rsidR="00164D2B" w:rsidRPr="00C64315">
        <w:rPr>
          <w:rFonts w:ascii="宋体" w:hAnsi="宋体" w:hint="eastAsia"/>
        </w:rPr>
        <w:t>所示。</w:t>
      </w:r>
    </w:p>
    <w:p w:rsidR="00164D2B" w:rsidRPr="00C64315" w:rsidRDefault="009B5850" w:rsidP="00164D2B">
      <w:pPr>
        <w:spacing w:before="100" w:beforeAutospacing="1" w:after="100" w:afterAutospacing="1"/>
        <w:jc w:val="center"/>
        <w:rPr>
          <w:rFonts w:ascii="宋体" w:hAnsi="宋体"/>
        </w:rPr>
      </w:pPr>
      <w:r w:rsidRPr="00C64315">
        <w:rPr>
          <w:noProof/>
        </w:rPr>
        <w:drawing>
          <wp:inline distT="0" distB="0" distL="0" distR="0">
            <wp:extent cx="5759450" cy="25285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59450" cy="2528570"/>
                    </a:xfrm>
                    <a:prstGeom prst="rect">
                      <a:avLst/>
                    </a:prstGeom>
                  </pic:spPr>
                </pic:pic>
              </a:graphicData>
            </a:graphic>
          </wp:inline>
        </w:drawing>
      </w:r>
    </w:p>
    <w:p w:rsidR="00164D2B" w:rsidRPr="00C64315" w:rsidRDefault="00164D2B" w:rsidP="00164D2B">
      <w:pPr>
        <w:spacing w:before="100" w:beforeAutospacing="1" w:after="100" w:afterAutospacing="1"/>
        <w:ind w:firstLine="480"/>
        <w:jc w:val="center"/>
        <w:rPr>
          <w:rFonts w:ascii="宋体" w:hAnsi="宋体"/>
        </w:rPr>
      </w:pPr>
      <w:r w:rsidRPr="00C64315">
        <w:rPr>
          <w:rFonts w:ascii="宋体" w:hAnsi="宋体" w:hint="eastAsia"/>
        </w:rPr>
        <w:t>图4-1</w:t>
      </w:r>
      <w:r w:rsidR="00BC7E42" w:rsidRPr="00C64315">
        <w:rPr>
          <w:rFonts w:ascii="宋体" w:hAnsi="宋体" w:hint="eastAsia"/>
        </w:rPr>
        <w:t>1</w:t>
      </w:r>
      <w:r w:rsidR="009B5850" w:rsidRPr="00C64315">
        <w:rPr>
          <w:rFonts w:hint="eastAsia"/>
        </w:rPr>
        <w:t>健康</w:t>
      </w:r>
      <w:r w:rsidRPr="00C64315">
        <w:rPr>
          <w:rFonts w:hint="eastAsia"/>
        </w:rPr>
        <w:t>信息管理</w:t>
      </w:r>
      <w:r w:rsidRPr="00C64315">
        <w:rPr>
          <w:rFonts w:ascii="宋体" w:hAnsi="宋体" w:hint="eastAsia"/>
        </w:rPr>
        <w:t>界面图</w:t>
      </w:r>
    </w:p>
    <w:p w:rsidR="00164D2B" w:rsidRPr="00C64315" w:rsidRDefault="00BC7E42" w:rsidP="00164D2B">
      <w:pPr>
        <w:spacing w:before="100" w:beforeAutospacing="1" w:after="100" w:afterAutospacing="1"/>
        <w:ind w:firstLine="480"/>
        <w:rPr>
          <w:rFonts w:ascii="宋体" w:hAnsi="宋体"/>
        </w:rPr>
      </w:pPr>
      <w:r w:rsidRPr="00C64315">
        <w:rPr>
          <w:rFonts w:hint="eastAsia"/>
        </w:rPr>
        <w:t>健康评估</w:t>
      </w:r>
      <w:r w:rsidR="00164D2B" w:rsidRPr="00C64315">
        <w:rPr>
          <w:rFonts w:hint="eastAsia"/>
        </w:rPr>
        <w:t>管理</w:t>
      </w:r>
      <w:r w:rsidR="00164D2B" w:rsidRPr="00C64315">
        <w:rPr>
          <w:rFonts w:ascii="宋体" w:hAnsi="宋体" w:hint="eastAsia"/>
        </w:rPr>
        <w:t>，在</w:t>
      </w:r>
      <w:r w:rsidRPr="00C64315">
        <w:rPr>
          <w:rFonts w:hint="eastAsia"/>
        </w:rPr>
        <w:t>健康评估</w:t>
      </w:r>
      <w:r w:rsidR="00164D2B" w:rsidRPr="00C64315">
        <w:rPr>
          <w:rFonts w:hint="eastAsia"/>
        </w:rPr>
        <w:t>管理</w:t>
      </w:r>
      <w:r w:rsidR="00164D2B" w:rsidRPr="00C64315">
        <w:rPr>
          <w:rFonts w:ascii="宋体" w:hAnsi="宋体" w:hint="eastAsia"/>
        </w:rPr>
        <w:t>页面可以对</w:t>
      </w:r>
      <w:r w:rsidR="00164D2B" w:rsidRPr="00C64315">
        <w:rPr>
          <w:rFonts w:hint="eastAsia"/>
        </w:rPr>
        <w:t>索引、</w:t>
      </w:r>
      <w:r w:rsidRPr="00C64315">
        <w:rPr>
          <w:rFonts w:hint="eastAsia"/>
        </w:rPr>
        <w:t>用户名、姓名、评估情况、评估图片、日期、医生工号</w:t>
      </w:r>
      <w:r w:rsidR="00164D2B" w:rsidRPr="00C64315">
        <w:rPr>
          <w:rFonts w:hint="eastAsia"/>
        </w:rPr>
        <w:t>等</w:t>
      </w:r>
      <w:r w:rsidR="00164D2B" w:rsidRPr="00C64315">
        <w:rPr>
          <w:rFonts w:ascii="宋体" w:hAnsi="宋体" w:hint="eastAsia"/>
        </w:rPr>
        <w:t>内容进行</w:t>
      </w:r>
      <w:r w:rsidR="00164D2B" w:rsidRPr="00C64315">
        <w:rPr>
          <w:rFonts w:hint="eastAsia"/>
        </w:rPr>
        <w:t>详情，修改或删除</w:t>
      </w:r>
      <w:r w:rsidR="00164D2B" w:rsidRPr="00C64315">
        <w:rPr>
          <w:rFonts w:ascii="宋体" w:hAnsi="宋体" w:hint="eastAsia"/>
        </w:rPr>
        <w:t>等操作，如图4-1</w:t>
      </w:r>
      <w:r w:rsidRPr="00C64315">
        <w:rPr>
          <w:rFonts w:ascii="宋体" w:hAnsi="宋体" w:hint="eastAsia"/>
        </w:rPr>
        <w:t>2</w:t>
      </w:r>
      <w:r w:rsidR="00164D2B" w:rsidRPr="00C64315">
        <w:rPr>
          <w:rFonts w:ascii="宋体" w:hAnsi="宋体" w:hint="eastAsia"/>
        </w:rPr>
        <w:t>所示。</w:t>
      </w:r>
    </w:p>
    <w:p w:rsidR="00164D2B" w:rsidRPr="00C64315" w:rsidRDefault="00BC7E42" w:rsidP="00164D2B">
      <w:pPr>
        <w:spacing w:before="100" w:beforeAutospacing="1" w:after="100" w:afterAutospacing="1"/>
        <w:jc w:val="center"/>
        <w:rPr>
          <w:rFonts w:ascii="宋体" w:hAnsi="宋体"/>
        </w:rPr>
      </w:pPr>
      <w:r w:rsidRPr="00C64315">
        <w:rPr>
          <w:noProof/>
        </w:rPr>
        <w:lastRenderedPageBreak/>
        <w:drawing>
          <wp:inline distT="0" distB="0" distL="0" distR="0">
            <wp:extent cx="5759450" cy="25698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59450" cy="2569845"/>
                    </a:xfrm>
                    <a:prstGeom prst="rect">
                      <a:avLst/>
                    </a:prstGeom>
                  </pic:spPr>
                </pic:pic>
              </a:graphicData>
            </a:graphic>
          </wp:inline>
        </w:drawing>
      </w:r>
    </w:p>
    <w:p w:rsidR="00164D2B" w:rsidRPr="00C64315" w:rsidRDefault="00164D2B" w:rsidP="00164D2B">
      <w:pPr>
        <w:spacing w:before="100" w:beforeAutospacing="1" w:after="100" w:afterAutospacing="1"/>
        <w:ind w:firstLine="480"/>
        <w:jc w:val="center"/>
        <w:rPr>
          <w:rFonts w:ascii="宋体" w:hAnsi="宋体"/>
        </w:rPr>
      </w:pPr>
      <w:r w:rsidRPr="00C64315">
        <w:rPr>
          <w:rFonts w:ascii="宋体" w:hAnsi="宋体" w:hint="eastAsia"/>
        </w:rPr>
        <w:t>图4-1</w:t>
      </w:r>
      <w:r w:rsidR="00BC7E42" w:rsidRPr="00C64315">
        <w:rPr>
          <w:rFonts w:ascii="宋体" w:hAnsi="宋体" w:hint="eastAsia"/>
        </w:rPr>
        <w:t>2</w:t>
      </w:r>
      <w:r w:rsidR="00BC7E42" w:rsidRPr="00C64315">
        <w:rPr>
          <w:rFonts w:hint="eastAsia"/>
        </w:rPr>
        <w:t>健康评估</w:t>
      </w:r>
      <w:r w:rsidRPr="00C64315">
        <w:rPr>
          <w:rFonts w:hint="eastAsia"/>
        </w:rPr>
        <w:t>管理</w:t>
      </w:r>
      <w:r w:rsidRPr="00C64315">
        <w:rPr>
          <w:rFonts w:ascii="宋体" w:hAnsi="宋体" w:hint="eastAsia"/>
        </w:rPr>
        <w:t>界面图</w:t>
      </w:r>
    </w:p>
    <w:p w:rsidR="00164D2B" w:rsidRPr="00C64315" w:rsidRDefault="00BC7E42" w:rsidP="00164D2B">
      <w:pPr>
        <w:spacing w:before="100" w:beforeAutospacing="1" w:after="100" w:afterAutospacing="1"/>
        <w:ind w:firstLine="480"/>
        <w:rPr>
          <w:rFonts w:ascii="宋体" w:hAnsi="宋体"/>
        </w:rPr>
      </w:pPr>
      <w:r w:rsidRPr="00C64315">
        <w:rPr>
          <w:rFonts w:hint="eastAsia"/>
        </w:rPr>
        <w:t>在线留言</w:t>
      </w:r>
      <w:r w:rsidR="00164D2B" w:rsidRPr="00C64315">
        <w:rPr>
          <w:rFonts w:ascii="宋体" w:hAnsi="宋体" w:hint="eastAsia"/>
        </w:rPr>
        <w:t>，在</w:t>
      </w:r>
      <w:r w:rsidRPr="00C64315">
        <w:rPr>
          <w:rFonts w:hint="eastAsia"/>
        </w:rPr>
        <w:t>在线留言</w:t>
      </w:r>
      <w:r w:rsidR="00164D2B" w:rsidRPr="00C64315">
        <w:rPr>
          <w:rFonts w:ascii="宋体" w:hAnsi="宋体" w:hint="eastAsia"/>
        </w:rPr>
        <w:t>页面可以对</w:t>
      </w:r>
      <w:r w:rsidR="00164D2B" w:rsidRPr="00C64315">
        <w:rPr>
          <w:rFonts w:hint="eastAsia"/>
        </w:rPr>
        <w:t>索引、用户名、</w:t>
      </w:r>
      <w:r w:rsidRPr="00C64315">
        <w:rPr>
          <w:rFonts w:hint="eastAsia"/>
        </w:rPr>
        <w:t>留言内容、留言图片、回复内容、回复图片</w:t>
      </w:r>
      <w:r w:rsidR="00164D2B" w:rsidRPr="00C64315">
        <w:rPr>
          <w:rFonts w:ascii="宋体" w:hAnsi="宋体" w:hint="eastAsia"/>
        </w:rPr>
        <w:t>等内容进行详情，修改</w:t>
      </w:r>
      <w:r w:rsidRPr="00C64315">
        <w:rPr>
          <w:rFonts w:ascii="宋体" w:hAnsi="宋体" w:hint="eastAsia"/>
        </w:rPr>
        <w:t>，回复</w:t>
      </w:r>
      <w:r w:rsidR="00164D2B" w:rsidRPr="00C64315">
        <w:rPr>
          <w:rFonts w:ascii="宋体" w:hAnsi="宋体" w:hint="eastAsia"/>
        </w:rPr>
        <w:t>或删除等操作，如图4-1</w:t>
      </w:r>
      <w:r w:rsidRPr="00C64315">
        <w:rPr>
          <w:rFonts w:ascii="宋体" w:hAnsi="宋体" w:hint="eastAsia"/>
        </w:rPr>
        <w:t>3</w:t>
      </w:r>
      <w:r w:rsidR="00164D2B" w:rsidRPr="00C64315">
        <w:rPr>
          <w:rFonts w:ascii="宋体" w:hAnsi="宋体" w:hint="eastAsia"/>
        </w:rPr>
        <w:t>所示。</w:t>
      </w:r>
    </w:p>
    <w:p w:rsidR="00164D2B" w:rsidRPr="00C64315" w:rsidRDefault="00BC7E42" w:rsidP="00164D2B">
      <w:pPr>
        <w:spacing w:before="100" w:beforeAutospacing="1" w:after="100" w:afterAutospacing="1"/>
        <w:jc w:val="center"/>
        <w:rPr>
          <w:rFonts w:ascii="宋体" w:hAnsi="宋体"/>
        </w:rPr>
      </w:pPr>
      <w:r w:rsidRPr="00C64315">
        <w:rPr>
          <w:noProof/>
        </w:rPr>
        <w:drawing>
          <wp:inline distT="0" distB="0" distL="0" distR="0">
            <wp:extent cx="5759450" cy="25952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59450" cy="2595245"/>
                    </a:xfrm>
                    <a:prstGeom prst="rect">
                      <a:avLst/>
                    </a:prstGeom>
                  </pic:spPr>
                </pic:pic>
              </a:graphicData>
            </a:graphic>
          </wp:inline>
        </w:drawing>
      </w:r>
    </w:p>
    <w:p w:rsidR="00164D2B" w:rsidRPr="00C64315" w:rsidRDefault="00164D2B" w:rsidP="00164D2B">
      <w:pPr>
        <w:spacing w:before="100" w:beforeAutospacing="1" w:after="100" w:afterAutospacing="1"/>
        <w:ind w:firstLine="480"/>
        <w:jc w:val="center"/>
        <w:rPr>
          <w:rFonts w:ascii="宋体" w:hAnsi="宋体"/>
        </w:rPr>
      </w:pPr>
      <w:r w:rsidRPr="00C64315">
        <w:rPr>
          <w:rFonts w:ascii="宋体" w:hAnsi="宋体" w:hint="eastAsia"/>
        </w:rPr>
        <w:t>图4-1</w:t>
      </w:r>
      <w:r w:rsidR="00BC7E42" w:rsidRPr="00C64315">
        <w:rPr>
          <w:rFonts w:ascii="宋体" w:hAnsi="宋体" w:hint="eastAsia"/>
        </w:rPr>
        <w:t>3</w:t>
      </w:r>
      <w:r w:rsidR="00BC7E42" w:rsidRPr="00C64315">
        <w:rPr>
          <w:rFonts w:hint="eastAsia"/>
        </w:rPr>
        <w:t>在线留言</w:t>
      </w:r>
      <w:r w:rsidRPr="00C64315">
        <w:rPr>
          <w:rFonts w:ascii="宋体" w:hAnsi="宋体" w:hint="eastAsia"/>
        </w:rPr>
        <w:t>界面图</w:t>
      </w:r>
    </w:p>
    <w:p w:rsidR="00164D2B" w:rsidRPr="00C64315" w:rsidRDefault="00164D2B" w:rsidP="00164D2B">
      <w:pPr>
        <w:spacing w:before="100" w:beforeAutospacing="1" w:after="100" w:afterAutospacing="1"/>
        <w:ind w:firstLine="480"/>
        <w:rPr>
          <w:rFonts w:ascii="宋体" w:hAnsi="宋体"/>
        </w:rPr>
      </w:pPr>
      <w:r w:rsidRPr="00C64315">
        <w:rPr>
          <w:rFonts w:ascii="宋体" w:hAnsi="宋体" w:hint="eastAsia"/>
        </w:rPr>
        <w:t>系统管理，在</w:t>
      </w:r>
      <w:r w:rsidR="00BC7E42" w:rsidRPr="00C64315">
        <w:rPr>
          <w:rFonts w:hint="eastAsia"/>
        </w:rPr>
        <w:t>医学知识</w:t>
      </w:r>
      <w:r w:rsidRPr="00C64315">
        <w:rPr>
          <w:rFonts w:ascii="宋体" w:hAnsi="宋体" w:hint="eastAsia"/>
        </w:rPr>
        <w:t>页面可以对</w:t>
      </w:r>
      <w:r w:rsidRPr="00C64315">
        <w:rPr>
          <w:rFonts w:hint="eastAsia"/>
        </w:rPr>
        <w:t>索引、标题、图片</w:t>
      </w:r>
      <w:r w:rsidRPr="00C64315">
        <w:rPr>
          <w:rFonts w:ascii="宋体" w:hAnsi="宋体" w:hint="eastAsia"/>
        </w:rPr>
        <w:t>等内容进行详情，修改或删除等操作，还可以对轮播图管理进行详细操作；如图4-1</w:t>
      </w:r>
      <w:r w:rsidR="00BC7E42" w:rsidRPr="00C64315">
        <w:rPr>
          <w:rFonts w:ascii="宋体" w:hAnsi="宋体" w:hint="eastAsia"/>
        </w:rPr>
        <w:t>4</w:t>
      </w:r>
      <w:r w:rsidRPr="00C64315">
        <w:rPr>
          <w:rFonts w:ascii="宋体" w:hAnsi="宋体" w:hint="eastAsia"/>
        </w:rPr>
        <w:t>所示。</w:t>
      </w:r>
    </w:p>
    <w:p w:rsidR="00164D2B" w:rsidRPr="00C64315" w:rsidRDefault="00BC7E42" w:rsidP="00164D2B">
      <w:pPr>
        <w:spacing w:before="100" w:beforeAutospacing="1" w:after="100" w:afterAutospacing="1"/>
        <w:jc w:val="center"/>
        <w:rPr>
          <w:rFonts w:ascii="宋体" w:hAnsi="宋体"/>
        </w:rPr>
      </w:pPr>
      <w:r w:rsidRPr="00C64315">
        <w:rPr>
          <w:noProof/>
        </w:rPr>
        <w:lastRenderedPageBreak/>
        <w:drawing>
          <wp:inline distT="0" distB="0" distL="0" distR="0">
            <wp:extent cx="5759450" cy="2586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59450" cy="2586990"/>
                    </a:xfrm>
                    <a:prstGeom prst="rect">
                      <a:avLst/>
                    </a:prstGeom>
                  </pic:spPr>
                </pic:pic>
              </a:graphicData>
            </a:graphic>
          </wp:inline>
        </w:drawing>
      </w:r>
    </w:p>
    <w:p w:rsidR="00164D2B" w:rsidRPr="00C64315" w:rsidRDefault="00164D2B" w:rsidP="00164D2B">
      <w:pPr>
        <w:spacing w:before="100" w:beforeAutospacing="1" w:after="100" w:afterAutospacing="1"/>
        <w:ind w:firstLine="480"/>
        <w:jc w:val="center"/>
        <w:rPr>
          <w:rFonts w:ascii="宋体" w:hAnsi="宋体"/>
        </w:rPr>
      </w:pPr>
      <w:r w:rsidRPr="00C64315">
        <w:rPr>
          <w:rFonts w:ascii="宋体" w:hAnsi="宋体" w:hint="eastAsia"/>
        </w:rPr>
        <w:t>图4-1</w:t>
      </w:r>
      <w:r w:rsidR="00BC7E42" w:rsidRPr="00C64315">
        <w:rPr>
          <w:rFonts w:ascii="宋体" w:hAnsi="宋体" w:hint="eastAsia"/>
        </w:rPr>
        <w:t>4</w:t>
      </w:r>
      <w:r w:rsidRPr="00C64315">
        <w:rPr>
          <w:rFonts w:ascii="宋体" w:hAnsi="宋体" w:hint="eastAsia"/>
        </w:rPr>
        <w:t>系统管理界面图</w:t>
      </w:r>
    </w:p>
    <w:p w:rsidR="00BC7E42" w:rsidRPr="00C64315" w:rsidRDefault="00BC7E42">
      <w:pPr>
        <w:tabs>
          <w:tab w:val="clear" w:pos="377"/>
        </w:tabs>
        <w:spacing w:line="240" w:lineRule="auto"/>
        <w:jc w:val="left"/>
        <w:rPr>
          <w:rFonts w:ascii="黑体" w:eastAsia="黑体"/>
          <w:bCs/>
          <w:kern w:val="44"/>
          <w:sz w:val="32"/>
          <w:szCs w:val="30"/>
        </w:rPr>
      </w:pPr>
      <w:bookmarkStart w:id="294" w:name="_Toc11053"/>
      <w:bookmarkStart w:id="295" w:name="_Toc25258048"/>
      <w:bookmarkStart w:id="296" w:name="_Toc86261377"/>
      <w:r w:rsidRPr="00C64315">
        <w:br w:type="page"/>
      </w:r>
    </w:p>
    <w:p w:rsidR="00211578" w:rsidRPr="00C64315" w:rsidRDefault="00211578" w:rsidP="00211578">
      <w:pPr>
        <w:pStyle w:val="1"/>
      </w:pPr>
      <w:bookmarkStart w:id="297" w:name="_Toc101684452"/>
      <w:r w:rsidRPr="00C64315">
        <w:rPr>
          <w:rFonts w:hint="eastAsia"/>
        </w:rPr>
        <w:lastRenderedPageBreak/>
        <w:t>第五章 系统测试</w:t>
      </w:r>
      <w:bookmarkEnd w:id="294"/>
      <w:bookmarkEnd w:id="295"/>
      <w:bookmarkEnd w:id="296"/>
      <w:bookmarkEnd w:id="297"/>
    </w:p>
    <w:p w:rsidR="00211578" w:rsidRPr="00C64315" w:rsidRDefault="00211578" w:rsidP="00211578">
      <w:pPr>
        <w:pStyle w:val="afff3"/>
        <w:ind w:firstLine="480"/>
        <w:rPr>
          <w:color w:val="auto"/>
        </w:rPr>
      </w:pPr>
      <w:r w:rsidRPr="00C64315">
        <w:rPr>
          <w:rFonts w:hint="eastAsia"/>
          <w:color w:val="auto"/>
        </w:rP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除一切出现错误的可能。</w:t>
      </w:r>
    </w:p>
    <w:p w:rsidR="00211578" w:rsidRPr="00C64315" w:rsidRDefault="00211578" w:rsidP="00211578">
      <w:pPr>
        <w:pStyle w:val="afff3"/>
        <w:ind w:firstLine="480"/>
        <w:rPr>
          <w:color w:val="auto"/>
        </w:rPr>
      </w:pPr>
      <w:r w:rsidRPr="00C64315">
        <w:rPr>
          <w:color w:val="auto"/>
        </w:rPr>
        <w:t>系统测试不仅仅是发现系统潜在的</w:t>
      </w:r>
      <w:r w:rsidRPr="00C64315">
        <w:rPr>
          <w:color w:val="auto"/>
        </w:rPr>
        <w:t>BUG</w:t>
      </w:r>
      <w:r w:rsidRPr="00C64315">
        <w:rPr>
          <w:color w:val="auto"/>
        </w:rPr>
        <w:t>或错误，而更为重要的是为用户提供一个良好的体验和安全可使用的产品服务。而通过发现错误或潜在的问题，将有助于提升产品的竞争力，</w:t>
      </w:r>
      <w:r w:rsidRPr="00C64315">
        <w:rPr>
          <w:rFonts w:hint="eastAsia"/>
          <w:color w:val="auto"/>
        </w:rPr>
        <w:t>这</w:t>
      </w:r>
      <w:r w:rsidRPr="00C64315">
        <w:rPr>
          <w:color w:val="auto"/>
        </w:rPr>
        <w:t>也是</w:t>
      </w:r>
      <w:r w:rsidRPr="00C64315">
        <w:rPr>
          <w:rFonts w:hint="eastAsia"/>
          <w:color w:val="auto"/>
        </w:rPr>
        <w:t>软件</w:t>
      </w:r>
      <w:r w:rsidRPr="00C64315">
        <w:rPr>
          <w:color w:val="auto"/>
        </w:rPr>
        <w:t>测试的其中的重要目的</w:t>
      </w:r>
      <w:r w:rsidRPr="00C64315">
        <w:rPr>
          <w:rFonts w:hint="eastAsia"/>
          <w:color w:val="auto"/>
        </w:rPr>
        <w:t>之一</w:t>
      </w:r>
      <w:r w:rsidRPr="00C64315">
        <w:rPr>
          <w:color w:val="auto"/>
        </w:rPr>
        <w:t>。</w:t>
      </w:r>
    </w:p>
    <w:p w:rsidR="00211578" w:rsidRPr="00C64315" w:rsidRDefault="00211578" w:rsidP="00211578">
      <w:pPr>
        <w:pStyle w:val="afff3"/>
        <w:ind w:firstLine="480"/>
        <w:rPr>
          <w:color w:val="auto"/>
        </w:rPr>
      </w:pPr>
      <w:r w:rsidRPr="00C64315">
        <w:rPr>
          <w:rFonts w:hint="eastAsia"/>
          <w:color w:val="auto"/>
        </w:rPr>
        <w:t>软件</w:t>
      </w:r>
      <w:r w:rsidRPr="00C64315">
        <w:rPr>
          <w:color w:val="auto"/>
        </w:rPr>
        <w:t>测试的方法有好几种，但目前主要采用的是包括以功能为主要测试方向的黑盒测试</w:t>
      </w:r>
      <w:r w:rsidRPr="00C64315">
        <w:rPr>
          <w:rFonts w:hint="eastAsia"/>
          <w:color w:val="auto"/>
        </w:rPr>
        <w:t>以及</w:t>
      </w:r>
      <w:r w:rsidRPr="00C64315">
        <w:rPr>
          <w:color w:val="auto"/>
        </w:rPr>
        <w:t>以逻辑为主要测试方向的白盒测试，这是两种不同的测试方法，针对的测试侧重点不同，本课题根据实际需求情况，选择以功能</w:t>
      </w:r>
      <w:r w:rsidRPr="00C64315">
        <w:rPr>
          <w:rFonts w:hint="eastAsia"/>
          <w:color w:val="auto"/>
        </w:rPr>
        <w:t>为</w:t>
      </w:r>
      <w:r w:rsidRPr="00C64315">
        <w:rPr>
          <w:color w:val="auto"/>
        </w:rPr>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sidRPr="00C64315">
        <w:rPr>
          <w:rFonts w:hint="eastAsia"/>
          <w:color w:val="auto"/>
        </w:rPr>
        <w:t>测试</w:t>
      </w:r>
      <w:r w:rsidRPr="00C64315">
        <w:rPr>
          <w:color w:val="auto"/>
        </w:rPr>
        <w:t>。具体测试过程如下：</w:t>
      </w:r>
    </w:p>
    <w:p w:rsidR="00211578" w:rsidRPr="00C64315" w:rsidRDefault="00211578" w:rsidP="00211578">
      <w:pPr>
        <w:pStyle w:val="afff3"/>
        <w:ind w:firstLine="480"/>
        <w:rPr>
          <w:color w:val="auto"/>
        </w:rPr>
      </w:pPr>
      <w:r w:rsidRPr="00C64315">
        <w:rPr>
          <w:color w:val="auto"/>
        </w:rPr>
        <w:t>测试用例</w:t>
      </w:r>
      <w:r w:rsidRPr="00C64315">
        <w:rPr>
          <w:color w:val="auto"/>
        </w:rPr>
        <w:t>1</w:t>
      </w:r>
      <w:r w:rsidRPr="00C64315">
        <w:rPr>
          <w:color w:val="auto"/>
        </w:rPr>
        <w:t>及测试过程：</w:t>
      </w:r>
    </w:p>
    <w:p w:rsidR="00211578" w:rsidRPr="00C64315" w:rsidRDefault="00211578" w:rsidP="00211578">
      <w:pPr>
        <w:pStyle w:val="afff3"/>
        <w:ind w:firstLine="480"/>
        <w:rPr>
          <w:color w:val="auto"/>
        </w:rPr>
      </w:pPr>
      <w:r w:rsidRPr="00C64315">
        <w:rPr>
          <w:color w:val="auto"/>
        </w:rPr>
        <w:t>登录：录入登录信息，</w:t>
      </w:r>
      <w:r w:rsidRPr="00C64315">
        <w:rPr>
          <w:rFonts w:hint="eastAsia"/>
          <w:color w:val="auto"/>
        </w:rPr>
        <w:t>账号</w:t>
      </w:r>
      <w:r w:rsidRPr="00C64315">
        <w:rPr>
          <w:color w:val="auto"/>
        </w:rPr>
        <w:t>，密码，权限，然后单击登录进行操作，会出现两种情况：一种情况是登录成功，进入用户相应的功能界面进行下一步操作；另一种情况是提示</w:t>
      </w:r>
      <w:r w:rsidRPr="00C64315">
        <w:rPr>
          <w:rFonts w:hint="eastAsia"/>
          <w:color w:val="auto"/>
        </w:rPr>
        <w:t>登录失败</w:t>
      </w:r>
      <w:r w:rsidRPr="00C64315">
        <w:rPr>
          <w:color w:val="auto"/>
        </w:rPr>
        <w:t>，系统会弹出一个对话框要求重新登录操作；</w:t>
      </w:r>
    </w:p>
    <w:p w:rsidR="00211578" w:rsidRPr="00C64315" w:rsidRDefault="00211578" w:rsidP="00211578">
      <w:pPr>
        <w:pStyle w:val="afff3"/>
        <w:ind w:firstLine="360"/>
        <w:rPr>
          <w:rFonts w:eastAsia="黑体"/>
          <w:bCs/>
          <w:color w:val="auto"/>
          <w:sz w:val="18"/>
          <w:szCs w:val="18"/>
        </w:rPr>
      </w:pPr>
    </w:p>
    <w:p w:rsidR="00211578" w:rsidRPr="00C64315" w:rsidRDefault="00211578" w:rsidP="00211578">
      <w:pPr>
        <w:pStyle w:val="afff3"/>
        <w:ind w:firstLine="480"/>
        <w:rPr>
          <w:color w:val="auto"/>
        </w:rPr>
      </w:pPr>
      <w:r w:rsidRPr="00C64315">
        <w:rPr>
          <w:color w:val="auto"/>
        </w:rPr>
        <w:t>测试用例</w:t>
      </w:r>
      <w:r w:rsidRPr="00C64315">
        <w:rPr>
          <w:color w:val="auto"/>
        </w:rPr>
        <w:t>2</w:t>
      </w:r>
      <w:r w:rsidRPr="00C64315">
        <w:rPr>
          <w:color w:val="auto"/>
        </w:rPr>
        <w:t>及测试过程：</w:t>
      </w:r>
    </w:p>
    <w:p w:rsidR="00211578" w:rsidRPr="00C64315" w:rsidRDefault="00211578" w:rsidP="00211578">
      <w:pPr>
        <w:pStyle w:val="afff3"/>
        <w:ind w:firstLine="480"/>
        <w:rPr>
          <w:color w:val="auto"/>
        </w:rPr>
      </w:pPr>
      <w:r w:rsidRPr="00C64315">
        <w:rPr>
          <w:rFonts w:hint="eastAsia"/>
          <w:color w:val="auto"/>
        </w:rPr>
        <w:t>管理员</w:t>
      </w:r>
      <w:r w:rsidRPr="00C64315">
        <w:rPr>
          <w:color w:val="auto"/>
        </w:rPr>
        <w:t>登录：录入登录信息，</w:t>
      </w:r>
      <w:r w:rsidRPr="00C64315">
        <w:rPr>
          <w:rFonts w:hint="eastAsia"/>
          <w:color w:val="auto"/>
        </w:rPr>
        <w:t>管理员账号，</w:t>
      </w:r>
      <w:r w:rsidRPr="00C64315">
        <w:rPr>
          <w:color w:val="auto"/>
        </w:rPr>
        <w:t>密码，权限，然后单击登录进行操作，会出现两种情况：登录成功进入</w:t>
      </w:r>
      <w:r w:rsidRPr="00C64315">
        <w:rPr>
          <w:rFonts w:hint="eastAsia"/>
          <w:color w:val="auto"/>
        </w:rPr>
        <w:t>管理员</w:t>
      </w:r>
      <w:r w:rsidRPr="00C64315">
        <w:rPr>
          <w:color w:val="auto"/>
        </w:rPr>
        <w:t>具有权限的功能界面和提示</w:t>
      </w:r>
      <w:r w:rsidRPr="00C64315">
        <w:rPr>
          <w:rFonts w:hint="eastAsia"/>
          <w:color w:val="auto"/>
        </w:rPr>
        <w:t>登录失败</w:t>
      </w:r>
      <w:r w:rsidRPr="00C64315">
        <w:rPr>
          <w:color w:val="auto"/>
        </w:rPr>
        <w:t>。一种情况是登录成功，进入管理员界面进行下一步操作；另一种情况是提示</w:t>
      </w:r>
      <w:r w:rsidRPr="00C64315">
        <w:rPr>
          <w:rFonts w:hint="eastAsia"/>
          <w:color w:val="auto"/>
        </w:rPr>
        <w:t>登录失败</w:t>
      </w:r>
      <w:r w:rsidRPr="00C64315">
        <w:rPr>
          <w:color w:val="auto"/>
        </w:rPr>
        <w:t>，系统会弹出一个对话框要求重新登录操作；</w:t>
      </w:r>
    </w:p>
    <w:p w:rsidR="00211578" w:rsidRPr="00C64315" w:rsidRDefault="00211578" w:rsidP="005D5C7F">
      <w:pPr>
        <w:spacing w:line="240" w:lineRule="auto"/>
        <w:ind w:firstLine="480"/>
        <w:jc w:val="center"/>
        <w:rPr>
          <w:rFonts w:ascii="宋体" w:hAnsi="宋体"/>
        </w:rPr>
      </w:pPr>
    </w:p>
    <w:p w:rsidR="007B3A79" w:rsidRPr="00C64315" w:rsidRDefault="007B3A79" w:rsidP="007B3A79">
      <w:pPr>
        <w:pStyle w:val="11"/>
        <w:ind w:right="0"/>
        <w:outlineLvl w:val="0"/>
        <w:rPr>
          <w:rStyle w:val="1Char1"/>
          <w:color w:val="auto"/>
        </w:rPr>
      </w:pPr>
      <w:r w:rsidRPr="00C64315">
        <w:rPr>
          <w:rStyle w:val="1Char1"/>
          <w:color w:val="auto"/>
        </w:rPr>
        <w:br w:type="page"/>
      </w:r>
      <w:bookmarkStart w:id="298" w:name="_Toc388008681"/>
      <w:bookmarkStart w:id="299" w:name="_Toc388048338"/>
      <w:bookmarkStart w:id="300" w:name="_Toc388082447"/>
      <w:bookmarkStart w:id="301" w:name="_Toc388086779"/>
      <w:bookmarkStart w:id="302" w:name="_Toc388107194"/>
      <w:bookmarkStart w:id="303" w:name="_Toc101684453"/>
      <w:r w:rsidRPr="00C64315">
        <w:rPr>
          <w:rStyle w:val="1Char1"/>
          <w:color w:val="auto"/>
        </w:rPr>
        <w:lastRenderedPageBreak/>
        <w:t>总 结</w:t>
      </w:r>
      <w:bookmarkEnd w:id="279"/>
      <w:bookmarkEnd w:id="280"/>
      <w:bookmarkEnd w:id="281"/>
      <w:bookmarkEnd w:id="282"/>
      <w:bookmarkEnd w:id="283"/>
      <w:bookmarkEnd w:id="284"/>
      <w:bookmarkEnd w:id="298"/>
      <w:bookmarkEnd w:id="299"/>
      <w:bookmarkEnd w:id="300"/>
      <w:bookmarkEnd w:id="301"/>
      <w:bookmarkEnd w:id="302"/>
      <w:bookmarkEnd w:id="303"/>
    </w:p>
    <w:p w:rsidR="007B3A79" w:rsidRPr="00C64315" w:rsidRDefault="007B3A79" w:rsidP="007B3A79">
      <w:pPr>
        <w:spacing w:line="360" w:lineRule="auto"/>
        <w:rPr>
          <w:rFonts w:ascii="宋体" w:hAnsi="宋体"/>
          <w:szCs w:val="21"/>
        </w:rPr>
      </w:pPr>
      <w:r w:rsidRPr="00C64315">
        <w:rPr>
          <w:rFonts w:ascii="宋体" w:hAnsi="宋体"/>
          <w:szCs w:val="21"/>
        </w:rPr>
        <w:tab/>
        <w:t>在这次毕业设计中，我使用了SS</w:t>
      </w:r>
      <w:r w:rsidR="005D5C7F" w:rsidRPr="00C64315">
        <w:rPr>
          <w:rFonts w:ascii="宋体" w:hAnsi="宋体" w:hint="eastAsia"/>
          <w:szCs w:val="21"/>
        </w:rPr>
        <w:t>M</w:t>
      </w:r>
      <w:r w:rsidRPr="00C64315">
        <w:rPr>
          <w:rFonts w:ascii="宋体" w:hAnsi="宋体"/>
          <w:szCs w:val="21"/>
        </w:rPr>
        <w:t>框架</w:t>
      </w:r>
      <w:r w:rsidR="00211578" w:rsidRPr="00C64315">
        <w:rPr>
          <w:rFonts w:hint="eastAsia"/>
          <w:bCs/>
        </w:rPr>
        <w:t>，选择</w:t>
      </w:r>
      <w:r w:rsidR="00211578" w:rsidRPr="00C64315">
        <w:rPr>
          <w:rFonts w:hint="eastAsia"/>
          <w:bCs/>
        </w:rPr>
        <w:t>MySQL</w:t>
      </w:r>
      <w:r w:rsidR="00211578" w:rsidRPr="00C64315">
        <w:rPr>
          <w:rFonts w:hint="eastAsia"/>
          <w:bCs/>
        </w:rPr>
        <w:t>作为后台数据库</w:t>
      </w:r>
      <w:r w:rsidR="00211578" w:rsidRPr="00C64315">
        <w:rPr>
          <w:rFonts w:ascii="宋体" w:hAnsi="宋体"/>
          <w:szCs w:val="21"/>
        </w:rPr>
        <w:t>进行访问及修改</w:t>
      </w:r>
      <w:r w:rsidRPr="00C64315">
        <w:rPr>
          <w:rFonts w:ascii="宋体" w:hAnsi="宋体"/>
          <w:szCs w:val="21"/>
        </w:rPr>
        <w:t>。在设计开始之初，我也在苦恼于系统的逻辑功能的具体实现，因为我对于</w:t>
      </w:r>
      <w:r w:rsidR="00BC7E42" w:rsidRPr="00C64315">
        <w:rPr>
          <w:rFonts w:ascii="宋体" w:hAnsi="宋体" w:hint="eastAsia"/>
          <w:szCs w:val="21"/>
        </w:rPr>
        <w:t>健康信息</w:t>
      </w:r>
      <w:r w:rsidRPr="00C64315">
        <w:rPr>
          <w:rFonts w:ascii="宋体" w:hAnsi="宋体"/>
          <w:szCs w:val="21"/>
        </w:rPr>
        <w:t>管理的概念还较为模糊，其间我也查询了大量的网上资料，清楚了解实际生活中</w:t>
      </w:r>
      <w:r w:rsidR="00BC7E42" w:rsidRPr="00C64315">
        <w:rPr>
          <w:rFonts w:ascii="宋体" w:hAnsi="宋体" w:hint="eastAsia"/>
          <w:szCs w:val="21"/>
        </w:rPr>
        <w:t>健康信息</w:t>
      </w:r>
      <w:r w:rsidRPr="00C64315">
        <w:rPr>
          <w:rFonts w:ascii="宋体" w:hAnsi="宋体"/>
          <w:szCs w:val="21"/>
        </w:rPr>
        <w:t>管理主要面对的对象和管理需要完成的基本功能。</w:t>
      </w:r>
    </w:p>
    <w:p w:rsidR="007B3A79" w:rsidRPr="00C64315" w:rsidRDefault="007B3A79" w:rsidP="007B3A79">
      <w:pPr>
        <w:spacing w:line="360" w:lineRule="auto"/>
        <w:rPr>
          <w:rFonts w:ascii="宋体" w:hAnsi="宋体"/>
          <w:szCs w:val="21"/>
        </w:rPr>
      </w:pPr>
      <w:r w:rsidRPr="00C64315">
        <w:rPr>
          <w:rFonts w:ascii="宋体" w:hAnsi="宋体"/>
          <w:szCs w:val="21"/>
        </w:rPr>
        <w:tab/>
        <w:t>虽然在这过程中也遇到了许多的困难，主要有系统逻辑功能不合适和系统设计中出错，当在自己查阅资料无法解决之时，我也会与同学和老师进行请教和讨论，所以在这个过程之中，也让我清楚的认识到自己的不足以及团队的力量才是最大，以后不论是在学习还是工作中，都要融入到集体之中，那样自己才会成长的更快。</w:t>
      </w:r>
    </w:p>
    <w:p w:rsidR="007B3A79" w:rsidRPr="00C64315" w:rsidRDefault="007B3A79" w:rsidP="00BC7E42">
      <w:pPr>
        <w:spacing w:line="360" w:lineRule="auto"/>
      </w:pPr>
      <w:r w:rsidRPr="00C64315">
        <w:rPr>
          <w:rFonts w:ascii="宋体" w:hAnsi="宋体"/>
          <w:szCs w:val="21"/>
        </w:rPr>
        <w:tab/>
        <w:t>当然，在此次设计中，仍然存在着很多的不足，本来之前我想让其系统可以更为完美的实现角色与权限之间的控制，让系统中每一次的权限操作都进行控制，但是也因为时间的不足以及本人的能力有限，并未完成，我希望自己在以后的学习中继续完善，使这个系统更为贴近实际的操作。</w:t>
      </w:r>
      <w:bookmarkStart w:id="304" w:name="_Toc324166564"/>
    </w:p>
    <w:p w:rsidR="007B3A79" w:rsidRPr="00C64315" w:rsidRDefault="007B3A79" w:rsidP="007B3A79">
      <w:pPr>
        <w:pStyle w:val="11"/>
        <w:ind w:right="0"/>
        <w:outlineLvl w:val="0"/>
        <w:rPr>
          <w:rStyle w:val="1Char1"/>
          <w:color w:val="auto"/>
        </w:rPr>
      </w:pPr>
      <w:bookmarkStart w:id="305" w:name="_Toc7527"/>
      <w:r w:rsidRPr="00C64315">
        <w:rPr>
          <w:color w:val="auto"/>
        </w:rPr>
        <w:br w:type="page"/>
      </w:r>
      <w:bookmarkStart w:id="306" w:name="_Toc387594422"/>
      <w:bookmarkStart w:id="307" w:name="_Toc387878528"/>
      <w:bookmarkStart w:id="308" w:name="_Toc387878667"/>
      <w:bookmarkStart w:id="309" w:name="_Toc387905022"/>
      <w:bookmarkStart w:id="310" w:name="_Toc388008682"/>
      <w:bookmarkStart w:id="311" w:name="_Toc388048339"/>
      <w:bookmarkStart w:id="312" w:name="_Toc388082448"/>
      <w:bookmarkStart w:id="313" w:name="_Toc388086780"/>
      <w:bookmarkStart w:id="314" w:name="_Toc388107195"/>
      <w:bookmarkStart w:id="315" w:name="_Toc101684454"/>
      <w:r w:rsidRPr="00C64315">
        <w:rPr>
          <w:rStyle w:val="1Char1"/>
          <w:color w:val="auto"/>
        </w:rPr>
        <w:lastRenderedPageBreak/>
        <w:t>参考文献</w:t>
      </w:r>
      <w:bookmarkEnd w:id="304"/>
      <w:bookmarkEnd w:id="305"/>
      <w:bookmarkEnd w:id="306"/>
      <w:bookmarkEnd w:id="307"/>
      <w:bookmarkEnd w:id="308"/>
      <w:bookmarkEnd w:id="309"/>
      <w:bookmarkEnd w:id="310"/>
      <w:bookmarkEnd w:id="311"/>
      <w:bookmarkEnd w:id="312"/>
      <w:bookmarkEnd w:id="313"/>
      <w:bookmarkEnd w:id="314"/>
      <w:bookmarkEnd w:id="315"/>
    </w:p>
    <w:p w:rsidR="000005CF" w:rsidRPr="00C64315" w:rsidRDefault="000005CF" w:rsidP="000005CF">
      <w:pPr>
        <w:spacing w:line="480" w:lineRule="exact"/>
        <w:rPr>
          <w:rFonts w:ascii="宋体" w:hAnsi="宋体"/>
        </w:rPr>
      </w:pPr>
      <w:r w:rsidRPr="00C64315">
        <w:rPr>
          <w:rFonts w:ascii="宋体" w:hAnsi="宋体"/>
        </w:rPr>
        <w:t>[1]杨选辉.信息系统分析与设计[J].北京：清华大学出版社.201</w:t>
      </w:r>
      <w:r w:rsidRPr="00C64315">
        <w:rPr>
          <w:rFonts w:ascii="宋体" w:hAnsi="宋体" w:hint="eastAsia"/>
        </w:rPr>
        <w:t>7</w:t>
      </w:r>
    </w:p>
    <w:p w:rsidR="000005CF" w:rsidRPr="00C64315" w:rsidRDefault="000005CF" w:rsidP="000005CF">
      <w:pPr>
        <w:spacing w:line="480" w:lineRule="exact"/>
        <w:rPr>
          <w:rFonts w:ascii="宋体" w:hAnsi="宋体"/>
        </w:rPr>
      </w:pPr>
      <w:r w:rsidRPr="00C64315">
        <w:rPr>
          <w:rFonts w:ascii="宋体" w:hAnsi="宋体"/>
        </w:rPr>
        <w:t>[2]钱雪忠.数据库原理及应用[M].北京：北京邮电大学出版社.2017.08</w:t>
      </w:r>
    </w:p>
    <w:p w:rsidR="000005CF" w:rsidRPr="00C64315" w:rsidRDefault="000005CF" w:rsidP="000005CF">
      <w:pPr>
        <w:spacing w:line="480" w:lineRule="exact"/>
        <w:rPr>
          <w:rFonts w:ascii="宋体" w:hAnsi="宋体"/>
        </w:rPr>
      </w:pPr>
      <w:r w:rsidRPr="00C64315">
        <w:rPr>
          <w:rFonts w:ascii="宋体" w:hAnsi="宋体"/>
        </w:rPr>
        <w:t>[3]吴建.张旭东.java网络开发入门与实践[J].人民邮电出版社.201</w:t>
      </w:r>
      <w:r w:rsidRPr="00C64315">
        <w:rPr>
          <w:rFonts w:ascii="宋体" w:hAnsi="宋体" w:hint="eastAsia"/>
        </w:rPr>
        <w:t>6</w:t>
      </w:r>
    </w:p>
    <w:p w:rsidR="000005CF" w:rsidRPr="00C64315" w:rsidRDefault="000005CF" w:rsidP="000005CF">
      <w:pPr>
        <w:spacing w:line="480" w:lineRule="exact"/>
        <w:rPr>
          <w:rFonts w:ascii="宋体" w:hAnsi="宋体"/>
        </w:rPr>
      </w:pPr>
      <w:r w:rsidRPr="00C64315">
        <w:rPr>
          <w:rFonts w:ascii="宋体" w:hAnsi="宋体"/>
        </w:rPr>
        <w:t>[4]贺松平.基于MVC的B/S的架构的研究及应用[D].武汉：华中科技大学.2016</w:t>
      </w:r>
    </w:p>
    <w:p w:rsidR="000005CF" w:rsidRPr="00C64315" w:rsidRDefault="000005CF" w:rsidP="000005CF">
      <w:pPr>
        <w:spacing w:line="480" w:lineRule="exact"/>
        <w:rPr>
          <w:rFonts w:ascii="宋体" w:hAnsi="宋体"/>
        </w:rPr>
      </w:pPr>
      <w:r w:rsidRPr="00C64315">
        <w:rPr>
          <w:rFonts w:ascii="宋体" w:hAnsi="宋体"/>
        </w:rPr>
        <w:t>[5]毕国锋.java技术的Web应用程序三层设计模型研究[J].黑龙江科技信息.201</w:t>
      </w:r>
      <w:r w:rsidRPr="00C64315">
        <w:rPr>
          <w:rFonts w:ascii="宋体" w:hAnsi="宋体" w:hint="eastAsia"/>
        </w:rPr>
        <w:t>7</w:t>
      </w:r>
      <w:r w:rsidRPr="00C64315">
        <w:rPr>
          <w:rFonts w:ascii="宋体" w:hAnsi="宋体"/>
        </w:rPr>
        <w:t>.03</w:t>
      </w:r>
    </w:p>
    <w:p w:rsidR="000005CF" w:rsidRPr="00C64315" w:rsidRDefault="000005CF" w:rsidP="000005CF">
      <w:pPr>
        <w:spacing w:line="480" w:lineRule="exact"/>
        <w:rPr>
          <w:rFonts w:ascii="宋体" w:hAnsi="宋体"/>
        </w:rPr>
      </w:pPr>
      <w:r w:rsidRPr="00C64315">
        <w:rPr>
          <w:rFonts w:ascii="宋体" w:hAnsi="宋体"/>
        </w:rPr>
        <w:t>[6]青龙老贼,赵黎,方雨,刘琪.微信终极秘籍:精通小程序商业运营[M].北京：电子工业出版社,201</w:t>
      </w:r>
      <w:r w:rsidRPr="00C64315">
        <w:rPr>
          <w:rFonts w:ascii="宋体" w:hAnsi="宋体" w:hint="eastAsia"/>
        </w:rPr>
        <w:t>9</w:t>
      </w:r>
      <w:r w:rsidRPr="00C64315">
        <w:rPr>
          <w:rFonts w:ascii="宋体" w:hAnsi="宋体"/>
        </w:rPr>
        <w:t>.</w:t>
      </w:r>
    </w:p>
    <w:p w:rsidR="000005CF" w:rsidRPr="00C64315" w:rsidRDefault="000005CF" w:rsidP="000005CF">
      <w:pPr>
        <w:spacing w:line="480" w:lineRule="exact"/>
        <w:rPr>
          <w:rFonts w:ascii="宋体" w:hAnsi="宋体"/>
        </w:rPr>
      </w:pPr>
      <w:r w:rsidRPr="00C64315">
        <w:rPr>
          <w:rFonts w:ascii="宋体" w:hAnsi="宋体"/>
        </w:rPr>
        <w:t>[7]戴晟晖.微信公众平台搭建、开发与实践指南[M].北京：中国铁道出版社,201</w:t>
      </w:r>
      <w:r w:rsidRPr="00C64315">
        <w:rPr>
          <w:rFonts w:ascii="宋体" w:hAnsi="宋体" w:hint="eastAsia"/>
        </w:rPr>
        <w:t>6</w:t>
      </w:r>
      <w:r w:rsidRPr="00C64315">
        <w:rPr>
          <w:rFonts w:ascii="宋体" w:hAnsi="宋体"/>
        </w:rPr>
        <w:t>.</w:t>
      </w:r>
    </w:p>
    <w:p w:rsidR="000005CF" w:rsidRPr="00C64315" w:rsidRDefault="000005CF" w:rsidP="000005CF">
      <w:pPr>
        <w:spacing w:line="480" w:lineRule="exact"/>
        <w:rPr>
          <w:rFonts w:ascii="宋体" w:hAnsi="宋体"/>
        </w:rPr>
      </w:pPr>
      <w:r w:rsidRPr="00C64315">
        <w:rPr>
          <w:rFonts w:ascii="宋体" w:hAnsi="宋体"/>
        </w:rPr>
        <w:t>[8]微网.微商城细节知多少？微信小程序在未来几年的发展方向[EB/OL].201</w:t>
      </w:r>
      <w:r w:rsidRPr="00C64315">
        <w:rPr>
          <w:rFonts w:ascii="宋体" w:hAnsi="宋体" w:hint="eastAsia"/>
        </w:rPr>
        <w:t>9</w:t>
      </w:r>
      <w:r w:rsidRPr="00C64315">
        <w:rPr>
          <w:rFonts w:ascii="宋体" w:hAnsi="宋体"/>
        </w:rPr>
        <w:t>.</w:t>
      </w:r>
    </w:p>
    <w:p w:rsidR="000005CF" w:rsidRPr="00C64315" w:rsidRDefault="000005CF" w:rsidP="000005CF">
      <w:pPr>
        <w:spacing w:line="480" w:lineRule="exact"/>
        <w:rPr>
          <w:rFonts w:ascii="宋体" w:hAnsi="宋体"/>
        </w:rPr>
      </w:pPr>
      <w:r w:rsidRPr="00C64315">
        <w:rPr>
          <w:rFonts w:ascii="宋体" w:hAnsi="宋体"/>
        </w:rPr>
        <w:t>[9]李刚.疯狂Ajax讲义:jQuery/ExtJS/Proto.义:jQuery/ExtJS/Prototype/DWR企业应用前端开发实战[M].3版.北京：电子工业出版社,201</w:t>
      </w:r>
      <w:r w:rsidRPr="00C64315">
        <w:rPr>
          <w:rFonts w:ascii="宋体" w:hAnsi="宋体" w:hint="eastAsia"/>
        </w:rPr>
        <w:t>8</w:t>
      </w:r>
      <w:r w:rsidRPr="00C64315">
        <w:rPr>
          <w:rFonts w:ascii="宋体" w:hAnsi="宋体"/>
        </w:rPr>
        <w:t>.</w:t>
      </w:r>
    </w:p>
    <w:p w:rsidR="000005CF" w:rsidRPr="00C64315" w:rsidRDefault="000005CF" w:rsidP="000005CF">
      <w:pPr>
        <w:spacing w:line="480" w:lineRule="exact"/>
        <w:rPr>
          <w:rFonts w:ascii="宋体" w:hAnsi="宋体"/>
        </w:rPr>
      </w:pPr>
      <w:r w:rsidRPr="00C64315">
        <w:rPr>
          <w:rFonts w:ascii="宋体" w:hAnsi="宋体"/>
        </w:rPr>
        <w:t>[10]PaulDeck,林仪明,崔毅.SpringMVC学习指南[M].北京：民邮电出版社,201</w:t>
      </w:r>
      <w:r w:rsidRPr="00C64315">
        <w:rPr>
          <w:rFonts w:ascii="宋体" w:hAnsi="宋体" w:hint="eastAsia"/>
        </w:rPr>
        <w:t>7</w:t>
      </w:r>
    </w:p>
    <w:p w:rsidR="000005CF" w:rsidRPr="00C64315" w:rsidRDefault="000005CF" w:rsidP="000005CF">
      <w:pPr>
        <w:spacing w:line="480" w:lineRule="exact"/>
        <w:rPr>
          <w:rFonts w:ascii="宋体" w:hAnsi="宋体"/>
        </w:rPr>
      </w:pPr>
      <w:r w:rsidRPr="00C64315">
        <w:rPr>
          <w:rFonts w:ascii="宋体" w:hAnsi="宋体"/>
        </w:rPr>
        <w:t>[11]王珊.数据库系统原理教程[M].北京：清华大学出版社,201</w:t>
      </w:r>
      <w:r w:rsidRPr="00C64315">
        <w:rPr>
          <w:rFonts w:ascii="宋体" w:hAnsi="宋体" w:hint="eastAsia"/>
        </w:rPr>
        <w:t>8</w:t>
      </w:r>
      <w:r w:rsidRPr="00C64315">
        <w:rPr>
          <w:rFonts w:ascii="宋体" w:hAnsi="宋体"/>
        </w:rPr>
        <w:t>,56.</w:t>
      </w:r>
    </w:p>
    <w:p w:rsidR="000005CF" w:rsidRPr="00C64315" w:rsidRDefault="000005CF" w:rsidP="000005CF">
      <w:pPr>
        <w:spacing w:line="480" w:lineRule="exact"/>
        <w:rPr>
          <w:rFonts w:ascii="宋体" w:hAnsi="宋体"/>
        </w:rPr>
      </w:pPr>
      <w:r w:rsidRPr="00C64315">
        <w:rPr>
          <w:rFonts w:ascii="宋体" w:hAnsi="宋体"/>
        </w:rPr>
        <w:t>[12]求是科技.java数据库开发技术与工程实践[M].北京：人民邮电出版社,201</w:t>
      </w:r>
      <w:r w:rsidRPr="00C64315">
        <w:rPr>
          <w:rFonts w:ascii="宋体" w:hAnsi="宋体" w:hint="eastAsia"/>
        </w:rPr>
        <w:t>6</w:t>
      </w:r>
      <w:r w:rsidRPr="00C64315">
        <w:rPr>
          <w:rFonts w:ascii="宋体" w:hAnsi="宋体"/>
        </w:rPr>
        <w:t>,131.</w:t>
      </w:r>
    </w:p>
    <w:p w:rsidR="000005CF" w:rsidRPr="00C64315" w:rsidRDefault="000005CF" w:rsidP="000005CF">
      <w:pPr>
        <w:spacing w:line="480" w:lineRule="exact"/>
        <w:rPr>
          <w:rFonts w:ascii="宋体" w:hAnsi="宋体"/>
        </w:rPr>
      </w:pPr>
      <w:r w:rsidRPr="00C64315">
        <w:rPr>
          <w:rFonts w:ascii="宋体" w:hAnsi="宋体"/>
        </w:rPr>
        <w:t>[13]王群,李馥娟.java数据库系统开发完全手册[M].北京:人民邮电出版社,2016.3.39-44</w:t>
      </w:r>
    </w:p>
    <w:p w:rsidR="000005CF" w:rsidRPr="00C64315" w:rsidRDefault="000005CF" w:rsidP="000005CF">
      <w:pPr>
        <w:spacing w:line="480" w:lineRule="exact"/>
        <w:rPr>
          <w:rFonts w:ascii="宋体" w:hAnsi="宋体"/>
        </w:rPr>
      </w:pPr>
      <w:r w:rsidRPr="00C64315">
        <w:rPr>
          <w:rFonts w:ascii="宋体" w:hAnsi="宋体"/>
        </w:rPr>
        <w:t>[14]李严,于亚芳,王国辉.java数据库开发实例解析[M].北京:电子工业出版社,201</w:t>
      </w:r>
      <w:r w:rsidRPr="00C64315">
        <w:rPr>
          <w:rFonts w:ascii="宋体" w:hAnsi="宋体" w:hint="eastAsia"/>
        </w:rPr>
        <w:t>9</w:t>
      </w:r>
      <w:r w:rsidRPr="00C64315">
        <w:rPr>
          <w:rFonts w:ascii="宋体" w:hAnsi="宋体"/>
        </w:rPr>
        <w:t>.12.78-93</w:t>
      </w:r>
    </w:p>
    <w:p w:rsidR="007B3A79" w:rsidRPr="00C64315" w:rsidRDefault="000005CF" w:rsidP="00BC7E42">
      <w:pPr>
        <w:spacing w:line="480" w:lineRule="exact"/>
      </w:pPr>
      <w:r w:rsidRPr="00C64315">
        <w:rPr>
          <w:rFonts w:ascii="宋体" w:hAnsi="宋体"/>
        </w:rPr>
        <w:t>[15]王国辉、牛强、李南南java工程应用与项目实践[M].北京:电子工业出版社,2015.4.162-171.</w:t>
      </w:r>
    </w:p>
    <w:p w:rsidR="007B3A79" w:rsidRPr="00C64315" w:rsidRDefault="007B3A79" w:rsidP="007B3A79">
      <w:pPr>
        <w:pStyle w:val="11"/>
        <w:ind w:right="0"/>
        <w:outlineLvl w:val="0"/>
        <w:rPr>
          <w:rStyle w:val="1Char1"/>
          <w:color w:val="auto"/>
        </w:rPr>
      </w:pPr>
      <w:r w:rsidRPr="00C64315">
        <w:rPr>
          <w:color w:val="auto"/>
        </w:rPr>
        <w:br w:type="page"/>
      </w:r>
      <w:bookmarkStart w:id="316" w:name="_Toc324166565"/>
      <w:bookmarkStart w:id="317" w:name="_Toc12994"/>
      <w:bookmarkStart w:id="318" w:name="_Toc387594423"/>
      <w:bookmarkStart w:id="319" w:name="_Toc387878529"/>
      <w:bookmarkStart w:id="320" w:name="_Toc387878668"/>
      <w:bookmarkStart w:id="321" w:name="_Toc387905023"/>
      <w:bookmarkStart w:id="322" w:name="_Toc388008683"/>
      <w:bookmarkStart w:id="323" w:name="_Toc388048340"/>
      <w:bookmarkStart w:id="324" w:name="_Toc388082449"/>
      <w:bookmarkStart w:id="325" w:name="_Toc388086781"/>
      <w:bookmarkStart w:id="326" w:name="_Toc388107196"/>
      <w:bookmarkStart w:id="327" w:name="_Toc101684455"/>
      <w:r w:rsidRPr="00C64315">
        <w:rPr>
          <w:rStyle w:val="1Char1"/>
          <w:color w:val="auto"/>
        </w:rPr>
        <w:lastRenderedPageBreak/>
        <w:t>致 谢</w:t>
      </w:r>
      <w:bookmarkEnd w:id="316"/>
      <w:bookmarkEnd w:id="317"/>
      <w:bookmarkEnd w:id="318"/>
      <w:bookmarkEnd w:id="319"/>
      <w:bookmarkEnd w:id="320"/>
      <w:bookmarkEnd w:id="321"/>
      <w:bookmarkEnd w:id="322"/>
      <w:bookmarkEnd w:id="323"/>
      <w:bookmarkEnd w:id="324"/>
      <w:bookmarkEnd w:id="325"/>
      <w:bookmarkEnd w:id="326"/>
      <w:bookmarkEnd w:id="327"/>
    </w:p>
    <w:p w:rsidR="007B3A79" w:rsidRPr="00C64315" w:rsidRDefault="007B3A79" w:rsidP="007B3A79">
      <w:pPr>
        <w:pStyle w:val="af9"/>
        <w:tabs>
          <w:tab w:val="clear" w:pos="357"/>
        </w:tabs>
        <w:ind w:firstLine="480"/>
      </w:pPr>
      <w:r w:rsidRPr="00C64315">
        <w:t>在此次毕业设计中，我需要感谢老师的细心指导，是</w:t>
      </w:r>
      <w:r w:rsidR="00630C07" w:rsidRPr="00C64315">
        <w:rPr>
          <w:rFonts w:hint="eastAsia"/>
        </w:rPr>
        <w:t>我的指导老师</w:t>
      </w:r>
      <w:r w:rsidRPr="00C64315">
        <w:t>在我遇到困难无助之时给予我帮助，是</w:t>
      </w:r>
      <w:r w:rsidR="00630C07" w:rsidRPr="00C64315">
        <w:t>他</w:t>
      </w:r>
      <w:r w:rsidRPr="00C64315">
        <w:t>在我思绪混乱之时给我理顺条理，是</w:t>
      </w:r>
      <w:r w:rsidR="00630C07" w:rsidRPr="00C64315">
        <w:t>他</w:t>
      </w:r>
      <w:r w:rsidRPr="00C64315">
        <w:t>在我论文不符时仔细帮我修改。作为学生的我来说，在此次设计中我也清楚地认识到自己的局限性，也是因为老师的指引才让我更为完善地进行设计。同时我也还要感谢我的同学，在设计过程中，我一个人解决方法能力也是有限的，当我遇到困惑之时，通过与他们的讨论，虽然并不一定能完全解决我的问题，但是也总是能给我提供灵感，因为可能一个人的思路有时候就是固定的，很难走出来，所以你就需要那一个人帮你走出固定的框子，感谢他们在我系统和论文排版上面的热心帮助。</w:t>
      </w:r>
    </w:p>
    <w:p w:rsidR="00711B00" w:rsidRPr="00711D38" w:rsidRDefault="007B3A79" w:rsidP="00BC7E42">
      <w:pPr>
        <w:pStyle w:val="af9"/>
        <w:tabs>
          <w:tab w:val="clear" w:pos="357"/>
        </w:tabs>
        <w:ind w:firstLine="480"/>
      </w:pPr>
      <w:r w:rsidRPr="00C64315">
        <w:t>最后，由于本人学习水平的有限，所写论文难免有不足之处，恳请各位老师的指导和指正，本人将虚心接受。</w:t>
      </w:r>
    </w:p>
    <w:sectPr w:rsidR="00711B00" w:rsidRPr="00711D38" w:rsidSect="00224B90">
      <w:footerReference w:type="default" r:id="rId30"/>
      <w:pgSz w:w="11906" w:h="16838"/>
      <w:pgMar w:top="1418" w:right="1418" w:bottom="1418" w:left="1418" w:header="850" w:footer="850" w:gutter="0"/>
      <w:cols w:space="720"/>
      <w:docGrid w:linePitch="326" w:charSpace="-204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32B1" w:rsidRDefault="001532B1" w:rsidP="00224B90">
      <w:pPr>
        <w:spacing w:line="240" w:lineRule="auto"/>
      </w:pPr>
      <w:r>
        <w:separator/>
      </w:r>
    </w:p>
  </w:endnote>
  <w:endnote w:type="continuationSeparator" w:id="1">
    <w:p w:rsidR="001532B1" w:rsidRDefault="001532B1" w:rsidP="00224B9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271" w:rsidRDefault="00FE13CA" w:rsidP="00D94EB1">
    <w:pPr>
      <w:pStyle w:val="ac"/>
    </w:pPr>
    <w:r>
      <w:pict>
        <v:shapetype id="_x0000_t202" coordsize="21600,21600" o:spt="202" path="m,l,21600r21600,l21600,xe">
          <v:stroke joinstyle="miter"/>
          <v:path gradientshapeok="t" o:connecttype="rect"/>
        </v:shapetype>
        <v:shape id="文本框 1027" o:spid="_x0000_s1027" type="#_x0000_t202" style="position:absolute;margin-left:0;margin-top:0;width:77.05pt;height:17.25pt;z-index:251662336;mso-position-horizontal:center;mso-position-horizontal-relative:margin" filled="f" stroked="f">
          <v:textbox style="mso-fit-shape-to-text:t" inset="0,0,0,0">
            <w:txbxContent>
              <w:p w:rsidR="00122271" w:rsidRDefault="00122271">
                <w:pPr>
                  <w:snapToGrid w:val="0"/>
                  <w:rPr>
                    <w:sz w:val="18"/>
                  </w:rPr>
                </w:pPr>
                <w:r>
                  <w:rPr>
                    <w:rFonts w:hint="eastAsia"/>
                    <w:sz w:val="18"/>
                  </w:rPr>
                  <w:t>第</w:t>
                </w:r>
                <w:r w:rsidR="00FE13CA">
                  <w:rPr>
                    <w:rFonts w:hint="eastAsia"/>
                    <w:sz w:val="18"/>
                  </w:rPr>
                  <w:fldChar w:fldCharType="begin"/>
                </w:r>
                <w:r>
                  <w:rPr>
                    <w:rFonts w:hint="eastAsia"/>
                    <w:sz w:val="18"/>
                  </w:rPr>
                  <w:instrText xml:space="preserve"> PAGE  \* MERGEFORMAT </w:instrText>
                </w:r>
                <w:r w:rsidR="00FE13CA">
                  <w:rPr>
                    <w:rFonts w:hint="eastAsia"/>
                    <w:sz w:val="18"/>
                  </w:rPr>
                  <w:fldChar w:fldCharType="separate"/>
                </w:r>
                <w:r w:rsidR="00E5379E" w:rsidRPr="00E5379E">
                  <w:rPr>
                    <w:noProof/>
                  </w:rPr>
                  <w:t>31</w:t>
                </w:r>
                <w:r w:rsidR="00FE13CA">
                  <w:rPr>
                    <w:rFonts w:hint="eastAsia"/>
                    <w:sz w:val="18"/>
                  </w:rPr>
                  <w:fldChar w:fldCharType="end"/>
                </w:r>
                <w:r>
                  <w:rPr>
                    <w:rFonts w:hint="eastAsia"/>
                    <w:sz w:val="18"/>
                  </w:rPr>
                  <w:t>页</w:t>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32B1" w:rsidRDefault="001532B1" w:rsidP="00224B90">
      <w:pPr>
        <w:spacing w:line="240" w:lineRule="auto"/>
      </w:pPr>
      <w:r>
        <w:separator/>
      </w:r>
    </w:p>
  </w:footnote>
  <w:footnote w:type="continuationSeparator" w:id="1">
    <w:p w:rsidR="001532B1" w:rsidRDefault="001532B1" w:rsidP="00224B9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271" w:rsidRDefault="00122271">
    <w:pPr>
      <w:pStyle w:val="ab"/>
      <w:pBdr>
        <w:bottom w:val="none" w:sz="0" w:space="0" w:color="auto"/>
      </w:pBdr>
      <w:ind w:firstLine="420"/>
      <w:rPr>
        <w:rFonts w:ascii="宋体" w:hAnsi="宋体"/>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271" w:rsidRDefault="00122271">
    <w:pPr>
      <w:pStyle w:val="ab"/>
      <w:pBdr>
        <w:bottom w:val="none" w:sz="0" w:space="0" w:color="auto"/>
      </w:pBdr>
      <w:ind w:firstLine="420"/>
      <w:rPr>
        <w:rFonts w:ascii="宋体" w:hAnsi="宋体"/>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69AA7C0"/>
    <w:multiLevelType w:val="singleLevel"/>
    <w:tmpl w:val="969AA7C0"/>
    <w:lvl w:ilvl="0">
      <w:start w:val="1"/>
      <w:numFmt w:val="decimal"/>
      <w:lvlText w:val="[%1]"/>
      <w:lvlJc w:val="left"/>
      <w:pPr>
        <w:tabs>
          <w:tab w:val="num" w:pos="312"/>
        </w:tabs>
      </w:pPr>
    </w:lvl>
  </w:abstractNum>
  <w:abstractNum w:abstractNumId="1">
    <w:nsid w:val="CCCE8A51"/>
    <w:multiLevelType w:val="singleLevel"/>
    <w:tmpl w:val="CCCE8A51"/>
    <w:lvl w:ilvl="0">
      <w:start w:val="1"/>
      <w:numFmt w:val="decimal"/>
      <w:suff w:val="nothing"/>
      <w:lvlText w:val="%1、"/>
      <w:lvlJc w:val="left"/>
    </w:lvl>
  </w:abstractNum>
  <w:abstractNum w:abstractNumId="2">
    <w:nsid w:val="00000006"/>
    <w:multiLevelType w:val="multilevel"/>
    <w:tmpl w:val="00000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00000008"/>
    <w:multiLevelType w:val="multilevel"/>
    <w:tmpl w:val="00000008"/>
    <w:lvl w:ilvl="0">
      <w:start w:val="1"/>
      <w:numFmt w:val="decimal"/>
      <w:lvlText w:val="%1)"/>
      <w:lvlJc w:val="left"/>
      <w:pPr>
        <w:ind w:left="360" w:hanging="360"/>
      </w:pPr>
      <w:rPr>
        <w:rFonts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000000A"/>
    <w:multiLevelType w:val="multilevel"/>
    <w:tmpl w:val="00000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000000B"/>
    <w:multiLevelType w:val="singleLevel"/>
    <w:tmpl w:val="0000000B"/>
    <w:lvl w:ilvl="0">
      <w:start w:val="1"/>
      <w:numFmt w:val="decimal"/>
      <w:suff w:val="nothing"/>
      <w:lvlText w:val="（%1）"/>
      <w:lvlJc w:val="left"/>
    </w:lvl>
  </w:abstractNum>
  <w:abstractNum w:abstractNumId="6">
    <w:nsid w:val="0000000C"/>
    <w:multiLevelType w:val="multilevel"/>
    <w:tmpl w:val="0000000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0000000D"/>
    <w:multiLevelType w:val="singleLevel"/>
    <w:tmpl w:val="0000000D"/>
    <w:lvl w:ilvl="0">
      <w:start w:val="1"/>
      <w:numFmt w:val="decimal"/>
      <w:suff w:val="nothing"/>
      <w:lvlText w:val="（%1）"/>
      <w:lvlJc w:val="left"/>
    </w:lvl>
  </w:abstractNum>
  <w:abstractNum w:abstractNumId="8">
    <w:nsid w:val="0000000E"/>
    <w:multiLevelType w:val="multilevel"/>
    <w:tmpl w:val="000000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0000000F"/>
    <w:multiLevelType w:val="multilevel"/>
    <w:tmpl w:val="0000000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nsid w:val="00000010"/>
    <w:multiLevelType w:val="multilevel"/>
    <w:tmpl w:val="0000001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00000011"/>
    <w:multiLevelType w:val="multilevel"/>
    <w:tmpl w:val="00000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535F60A8"/>
    <w:multiLevelType w:val="singleLevel"/>
    <w:tmpl w:val="535F60A8"/>
    <w:lvl w:ilvl="0">
      <w:start w:val="1"/>
      <w:numFmt w:val="decimal"/>
      <w:suff w:val="nothing"/>
      <w:lvlText w:val="（%1）"/>
      <w:lvlJc w:val="left"/>
      <w:rPr>
        <w:rFonts w:ascii="宋体" w:eastAsia="宋体" w:hAnsi="宋体" w:cs="Times New Roman"/>
      </w:rPr>
    </w:lvl>
  </w:abstractNum>
  <w:abstractNum w:abstractNumId="13">
    <w:nsid w:val="693C727F"/>
    <w:multiLevelType w:val="multilevel"/>
    <w:tmpl w:val="693C727F"/>
    <w:lvl w:ilvl="0">
      <w:start w:val="1"/>
      <w:numFmt w:val="decimal"/>
      <w:lvlText w:val="[%1]"/>
      <w:lvlJc w:val="right"/>
      <w:pPr>
        <w:ind w:left="840" w:hanging="420"/>
      </w:pPr>
      <w:rPr>
        <w:rFonts w:hint="eastAsia"/>
      </w:rPr>
    </w:lvl>
    <w:lvl w:ilvl="1">
      <w:start w:val="1"/>
      <w:numFmt w:val="lowerLetter"/>
      <w:lvlText w:val="%2)"/>
      <w:lvlJc w:val="left"/>
      <w:pPr>
        <w:ind w:left="742" w:hanging="420"/>
      </w:pPr>
    </w:lvl>
    <w:lvl w:ilvl="2">
      <w:start w:val="1"/>
      <w:numFmt w:val="lowerRoman"/>
      <w:lvlText w:val="%3."/>
      <w:lvlJc w:val="right"/>
      <w:pPr>
        <w:ind w:left="1162" w:hanging="420"/>
      </w:pPr>
    </w:lvl>
    <w:lvl w:ilvl="3">
      <w:start w:val="1"/>
      <w:numFmt w:val="decimal"/>
      <w:lvlText w:val="%4."/>
      <w:lvlJc w:val="left"/>
      <w:pPr>
        <w:ind w:left="1582" w:hanging="420"/>
      </w:pPr>
    </w:lvl>
    <w:lvl w:ilvl="4">
      <w:start w:val="1"/>
      <w:numFmt w:val="lowerLetter"/>
      <w:lvlText w:val="%5)"/>
      <w:lvlJc w:val="left"/>
      <w:pPr>
        <w:ind w:left="2002" w:hanging="420"/>
      </w:pPr>
    </w:lvl>
    <w:lvl w:ilvl="5">
      <w:start w:val="1"/>
      <w:numFmt w:val="lowerRoman"/>
      <w:lvlText w:val="%6."/>
      <w:lvlJc w:val="right"/>
      <w:pPr>
        <w:ind w:left="2422" w:hanging="420"/>
      </w:pPr>
    </w:lvl>
    <w:lvl w:ilvl="6">
      <w:start w:val="1"/>
      <w:numFmt w:val="decimal"/>
      <w:lvlText w:val="%7."/>
      <w:lvlJc w:val="left"/>
      <w:pPr>
        <w:ind w:left="2842" w:hanging="420"/>
      </w:pPr>
    </w:lvl>
    <w:lvl w:ilvl="7">
      <w:start w:val="1"/>
      <w:numFmt w:val="lowerLetter"/>
      <w:lvlText w:val="%8)"/>
      <w:lvlJc w:val="left"/>
      <w:pPr>
        <w:ind w:left="3262" w:hanging="420"/>
      </w:pPr>
    </w:lvl>
    <w:lvl w:ilvl="8">
      <w:start w:val="1"/>
      <w:numFmt w:val="lowerRoman"/>
      <w:lvlText w:val="%9."/>
      <w:lvlJc w:val="right"/>
      <w:pPr>
        <w:ind w:left="3682" w:hanging="420"/>
      </w:pPr>
    </w:lvl>
  </w:abstractNum>
  <w:abstractNum w:abstractNumId="14">
    <w:nsid w:val="74897A7B"/>
    <w:multiLevelType w:val="multilevel"/>
    <w:tmpl w:val="74897A7B"/>
    <w:lvl w:ilvl="0">
      <w:start w:val="1"/>
      <w:numFmt w:val="decimal"/>
      <w:lvlText w:val="[%1]"/>
      <w:lvlJc w:val="left"/>
      <w:pPr>
        <w:tabs>
          <w:tab w:val="num" w:pos="397"/>
        </w:tabs>
        <w:ind w:left="420" w:hanging="420"/>
      </w:pPr>
      <w:rPr>
        <w:rFonts w:hint="eastAsia"/>
        <w:color w:val="auto"/>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 w:numId="2">
    <w:abstractNumId w:val="7"/>
  </w:num>
  <w:num w:numId="3">
    <w:abstractNumId w:val="5"/>
  </w:num>
  <w:num w:numId="4">
    <w:abstractNumId w:val="12"/>
  </w:num>
  <w:num w:numId="5">
    <w:abstractNumId w:val="8"/>
  </w:num>
  <w:num w:numId="6">
    <w:abstractNumId w:val="6"/>
  </w:num>
  <w:num w:numId="7">
    <w:abstractNumId w:val="10"/>
  </w:num>
  <w:num w:numId="8">
    <w:abstractNumId w:val="2"/>
  </w:num>
  <w:num w:numId="9">
    <w:abstractNumId w:val="9"/>
  </w:num>
  <w:num w:numId="10">
    <w:abstractNumId w:val="11"/>
  </w:num>
  <w:num w:numId="11">
    <w:abstractNumId w:val="3"/>
  </w:num>
  <w:num w:numId="12">
    <w:abstractNumId w:val="4"/>
  </w:num>
  <w:num w:numId="13">
    <w:abstractNumId w:val="14"/>
  </w:num>
  <w:num w:numId="14">
    <w:abstractNumId w:val="1"/>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50B68"/>
    <w:rsid w:val="000005CF"/>
    <w:rsid w:val="00080F07"/>
    <w:rsid w:val="00090329"/>
    <w:rsid w:val="00090D19"/>
    <w:rsid w:val="00091351"/>
    <w:rsid w:val="0009391F"/>
    <w:rsid w:val="000F7A06"/>
    <w:rsid w:val="0010437E"/>
    <w:rsid w:val="00107FE9"/>
    <w:rsid w:val="00122271"/>
    <w:rsid w:val="00126834"/>
    <w:rsid w:val="001532B1"/>
    <w:rsid w:val="00164D2B"/>
    <w:rsid w:val="00172413"/>
    <w:rsid w:val="001979B3"/>
    <w:rsid w:val="00211578"/>
    <w:rsid w:val="00224B90"/>
    <w:rsid w:val="00234A72"/>
    <w:rsid w:val="0027573B"/>
    <w:rsid w:val="002A593E"/>
    <w:rsid w:val="00304808"/>
    <w:rsid w:val="003062D4"/>
    <w:rsid w:val="003077B2"/>
    <w:rsid w:val="00314862"/>
    <w:rsid w:val="00374965"/>
    <w:rsid w:val="00384463"/>
    <w:rsid w:val="003D435A"/>
    <w:rsid w:val="00435D86"/>
    <w:rsid w:val="00443338"/>
    <w:rsid w:val="004732E0"/>
    <w:rsid w:val="004A0BAA"/>
    <w:rsid w:val="004A2DBC"/>
    <w:rsid w:val="004B6E96"/>
    <w:rsid w:val="004D378E"/>
    <w:rsid w:val="00544CA1"/>
    <w:rsid w:val="00564F2E"/>
    <w:rsid w:val="00575BF2"/>
    <w:rsid w:val="00576C3A"/>
    <w:rsid w:val="005941D4"/>
    <w:rsid w:val="00597AB5"/>
    <w:rsid w:val="005A18F7"/>
    <w:rsid w:val="005C7488"/>
    <w:rsid w:val="005D5C7F"/>
    <w:rsid w:val="005F1CD3"/>
    <w:rsid w:val="00617029"/>
    <w:rsid w:val="00630C07"/>
    <w:rsid w:val="006B35AA"/>
    <w:rsid w:val="006B66B2"/>
    <w:rsid w:val="006D6B6F"/>
    <w:rsid w:val="006F12E9"/>
    <w:rsid w:val="006F7AC5"/>
    <w:rsid w:val="00711B00"/>
    <w:rsid w:val="00711D38"/>
    <w:rsid w:val="00736CB9"/>
    <w:rsid w:val="00737C2D"/>
    <w:rsid w:val="007900EB"/>
    <w:rsid w:val="007B3A79"/>
    <w:rsid w:val="007B64DE"/>
    <w:rsid w:val="007B7B3B"/>
    <w:rsid w:val="007F31C7"/>
    <w:rsid w:val="00803F08"/>
    <w:rsid w:val="0081203F"/>
    <w:rsid w:val="0081610B"/>
    <w:rsid w:val="0084520F"/>
    <w:rsid w:val="0085351D"/>
    <w:rsid w:val="008B3F5F"/>
    <w:rsid w:val="008C613C"/>
    <w:rsid w:val="008D59F7"/>
    <w:rsid w:val="008E5948"/>
    <w:rsid w:val="00990E58"/>
    <w:rsid w:val="00994D26"/>
    <w:rsid w:val="009B5850"/>
    <w:rsid w:val="00A34A65"/>
    <w:rsid w:val="00B13679"/>
    <w:rsid w:val="00B341A7"/>
    <w:rsid w:val="00BA4734"/>
    <w:rsid w:val="00BC7E42"/>
    <w:rsid w:val="00BE7447"/>
    <w:rsid w:val="00BE793B"/>
    <w:rsid w:val="00C50B68"/>
    <w:rsid w:val="00C64315"/>
    <w:rsid w:val="00C870FC"/>
    <w:rsid w:val="00CB43BD"/>
    <w:rsid w:val="00CE538F"/>
    <w:rsid w:val="00D121C1"/>
    <w:rsid w:val="00D31FB0"/>
    <w:rsid w:val="00D9245A"/>
    <w:rsid w:val="00D94EB1"/>
    <w:rsid w:val="00DC77CD"/>
    <w:rsid w:val="00DF0875"/>
    <w:rsid w:val="00E0254B"/>
    <w:rsid w:val="00E07A07"/>
    <w:rsid w:val="00E5379E"/>
    <w:rsid w:val="00E7495D"/>
    <w:rsid w:val="00EE782D"/>
    <w:rsid w:val="00F52EA4"/>
    <w:rsid w:val="00F551E3"/>
    <w:rsid w:val="00FA376A"/>
    <w:rsid w:val="00FD08CB"/>
    <w:rsid w:val="00FE13CA"/>
    <w:rsid w:val="00FF664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rules v:ext="edit">
        <o:r id="V:Rule1" type="connector" idref="#直接连接符 2"/>
        <o:r id="V:Rule2" type="connector" idref="#直接连接符 6"/>
        <o:r id="V:Rule3" type="connector" idref="#直接连接符 1"/>
        <o:r id="V:Rule4" type="connector" idref="#直接连接符 3"/>
        <o:r id="V:Rule5" type="connector" idref="#直接连接符 4"/>
        <o:r id="V:Rule6" type="connector" idref="#直接连接符 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3"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254B"/>
    <w:pPr>
      <w:tabs>
        <w:tab w:val="left" w:pos="377"/>
      </w:tabs>
      <w:spacing w:line="300" w:lineRule="auto"/>
      <w:jc w:val="both"/>
    </w:pPr>
    <w:rPr>
      <w:rFonts w:ascii="Times New Roman" w:eastAsia="宋体" w:hAnsi="Times New Roman" w:cs="Times New Roman"/>
      <w:kern w:val="0"/>
      <w:sz w:val="24"/>
      <w:szCs w:val="24"/>
    </w:rPr>
  </w:style>
  <w:style w:type="paragraph" w:styleId="1">
    <w:name w:val="heading 1"/>
    <w:basedOn w:val="a"/>
    <w:next w:val="a"/>
    <w:link w:val="1Char"/>
    <w:qFormat/>
    <w:rsid w:val="00211578"/>
    <w:pPr>
      <w:keepNext/>
      <w:keepLines/>
      <w:spacing w:before="360" w:after="360" w:line="360" w:lineRule="auto"/>
      <w:jc w:val="center"/>
      <w:outlineLvl w:val="0"/>
    </w:pPr>
    <w:rPr>
      <w:rFonts w:ascii="黑体" w:eastAsia="黑体"/>
      <w:bCs/>
      <w:kern w:val="44"/>
      <w:sz w:val="32"/>
      <w:szCs w:val="30"/>
    </w:rPr>
  </w:style>
  <w:style w:type="paragraph" w:styleId="2">
    <w:name w:val="heading 2"/>
    <w:basedOn w:val="a"/>
    <w:next w:val="a"/>
    <w:link w:val="2Char"/>
    <w:qFormat/>
    <w:rsid w:val="00E0254B"/>
    <w:pPr>
      <w:keepNext/>
      <w:keepLines/>
      <w:spacing w:beforeLines="50" w:line="360" w:lineRule="auto"/>
      <w:outlineLvl w:val="1"/>
    </w:pPr>
    <w:rPr>
      <w:rFonts w:ascii="黑体" w:eastAsia="黑体"/>
      <w:bCs/>
      <w:sz w:val="28"/>
      <w:szCs w:val="28"/>
    </w:rPr>
  </w:style>
  <w:style w:type="paragraph" w:styleId="3">
    <w:name w:val="heading 3"/>
    <w:basedOn w:val="a"/>
    <w:next w:val="a"/>
    <w:link w:val="3Char"/>
    <w:qFormat/>
    <w:rsid w:val="00E0254B"/>
    <w:pPr>
      <w:keepNext/>
      <w:keepLines/>
      <w:widowControl w:val="0"/>
      <w:tabs>
        <w:tab w:val="clear" w:pos="377"/>
      </w:tabs>
      <w:spacing w:line="360" w:lineRule="auto"/>
      <w:outlineLvl w:val="2"/>
    </w:pPr>
    <w:rPr>
      <w:kern w:val="2"/>
      <w:sz w:val="28"/>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11578"/>
    <w:rPr>
      <w:rFonts w:ascii="黑体" w:eastAsia="黑体" w:hAnsi="Times New Roman" w:cs="Times New Roman"/>
      <w:bCs/>
      <w:kern w:val="44"/>
      <w:sz w:val="32"/>
      <w:szCs w:val="30"/>
    </w:rPr>
  </w:style>
  <w:style w:type="character" w:customStyle="1" w:styleId="2Char">
    <w:name w:val="标题 2 Char"/>
    <w:basedOn w:val="a0"/>
    <w:link w:val="2"/>
    <w:rsid w:val="00E0254B"/>
    <w:rPr>
      <w:rFonts w:ascii="黑体" w:eastAsia="黑体" w:hAnsi="Times New Roman" w:cs="Times New Roman"/>
      <w:bCs/>
      <w:kern w:val="0"/>
      <w:sz w:val="28"/>
      <w:szCs w:val="28"/>
    </w:rPr>
  </w:style>
  <w:style w:type="character" w:customStyle="1" w:styleId="3Char">
    <w:name w:val="标题 3 Char"/>
    <w:basedOn w:val="a0"/>
    <w:link w:val="3"/>
    <w:rsid w:val="00E0254B"/>
    <w:rPr>
      <w:rFonts w:ascii="Times New Roman" w:eastAsia="宋体" w:hAnsi="Times New Roman" w:cs="Times New Roman"/>
      <w:sz w:val="28"/>
      <w:szCs w:val="20"/>
    </w:rPr>
  </w:style>
  <w:style w:type="character" w:styleId="a3">
    <w:name w:val="annotation reference"/>
    <w:rsid w:val="00E0254B"/>
    <w:rPr>
      <w:sz w:val="21"/>
      <w:szCs w:val="21"/>
    </w:rPr>
  </w:style>
  <w:style w:type="character" w:styleId="a4">
    <w:name w:val="Hyperlink"/>
    <w:uiPriority w:val="99"/>
    <w:rsid w:val="00E0254B"/>
    <w:rPr>
      <w:color w:val="0000FF"/>
      <w:u w:val="single"/>
    </w:rPr>
  </w:style>
  <w:style w:type="character" w:styleId="a5">
    <w:name w:val="page number"/>
    <w:basedOn w:val="a0"/>
    <w:rsid w:val="00E0254B"/>
  </w:style>
  <w:style w:type="character" w:customStyle="1" w:styleId="Char">
    <w:name w:val="图片 Char"/>
    <w:link w:val="a6"/>
    <w:rsid w:val="00E0254B"/>
  </w:style>
  <w:style w:type="paragraph" w:customStyle="1" w:styleId="a6">
    <w:name w:val="图片"/>
    <w:basedOn w:val="a"/>
    <w:link w:val="Char"/>
    <w:qFormat/>
    <w:rsid w:val="00E0254B"/>
    <w:pPr>
      <w:widowControl w:val="0"/>
      <w:tabs>
        <w:tab w:val="clear" w:pos="377"/>
      </w:tabs>
      <w:spacing w:line="240" w:lineRule="auto"/>
      <w:jc w:val="center"/>
    </w:pPr>
    <w:rPr>
      <w:rFonts w:asciiTheme="minorHAnsi" w:eastAsiaTheme="minorEastAsia" w:hAnsiTheme="minorHAnsi" w:cstheme="minorBidi"/>
      <w:kern w:val="2"/>
      <w:sz w:val="21"/>
      <w:szCs w:val="22"/>
    </w:rPr>
  </w:style>
  <w:style w:type="character" w:customStyle="1" w:styleId="Char0">
    <w:name w:val="纯文本 Char"/>
    <w:link w:val="a7"/>
    <w:rsid w:val="00E0254B"/>
    <w:rPr>
      <w:rFonts w:ascii="宋体" w:hAnsi="Courier New"/>
    </w:rPr>
  </w:style>
  <w:style w:type="paragraph" w:styleId="a7">
    <w:name w:val="Plain Text"/>
    <w:basedOn w:val="a"/>
    <w:link w:val="Char0"/>
    <w:rsid w:val="00E0254B"/>
    <w:pPr>
      <w:widowControl w:val="0"/>
      <w:tabs>
        <w:tab w:val="clear" w:pos="377"/>
      </w:tabs>
      <w:spacing w:line="240" w:lineRule="auto"/>
    </w:pPr>
    <w:rPr>
      <w:rFonts w:ascii="宋体" w:eastAsiaTheme="minorEastAsia" w:hAnsi="Courier New" w:cstheme="minorBidi"/>
      <w:kern w:val="2"/>
      <w:sz w:val="21"/>
      <w:szCs w:val="22"/>
    </w:rPr>
  </w:style>
  <w:style w:type="character" w:customStyle="1" w:styleId="Char1">
    <w:name w:val="正文文本缩进 Char"/>
    <w:link w:val="a8"/>
    <w:rsid w:val="00E0254B"/>
    <w:rPr>
      <w:sz w:val="28"/>
      <w:szCs w:val="28"/>
    </w:rPr>
  </w:style>
  <w:style w:type="paragraph" w:styleId="a8">
    <w:name w:val="Body Text Indent"/>
    <w:basedOn w:val="a"/>
    <w:link w:val="Char1"/>
    <w:rsid w:val="00E0254B"/>
    <w:pPr>
      <w:widowControl w:val="0"/>
      <w:tabs>
        <w:tab w:val="clear" w:pos="377"/>
      </w:tabs>
      <w:ind w:firstLineChars="200" w:firstLine="560"/>
    </w:pPr>
    <w:rPr>
      <w:rFonts w:asciiTheme="minorHAnsi" w:eastAsiaTheme="minorEastAsia" w:hAnsiTheme="minorHAnsi" w:cstheme="minorBidi"/>
      <w:kern w:val="2"/>
      <w:sz w:val="28"/>
      <w:szCs w:val="28"/>
    </w:rPr>
  </w:style>
  <w:style w:type="character" w:customStyle="1" w:styleId="Char10">
    <w:name w:val="纯文本 Char1"/>
    <w:uiPriority w:val="99"/>
    <w:rsid w:val="00E0254B"/>
    <w:rPr>
      <w:rFonts w:ascii="宋体" w:hAnsi="Courier New" w:cs="Courier New"/>
      <w:sz w:val="21"/>
      <w:szCs w:val="21"/>
    </w:rPr>
  </w:style>
  <w:style w:type="character" w:customStyle="1" w:styleId="Char11">
    <w:name w:val="正文文本缩进 Char1"/>
    <w:uiPriority w:val="99"/>
    <w:rsid w:val="00E0254B"/>
    <w:rPr>
      <w:sz w:val="24"/>
      <w:szCs w:val="24"/>
    </w:rPr>
  </w:style>
  <w:style w:type="paragraph" w:styleId="a9">
    <w:name w:val="annotation text"/>
    <w:basedOn w:val="a"/>
    <w:link w:val="Char2"/>
    <w:rsid w:val="00E0254B"/>
    <w:pPr>
      <w:jc w:val="left"/>
    </w:pPr>
  </w:style>
  <w:style w:type="character" w:customStyle="1" w:styleId="Char2">
    <w:name w:val="批注文字 Char"/>
    <w:basedOn w:val="a0"/>
    <w:link w:val="a9"/>
    <w:rsid w:val="00E0254B"/>
    <w:rPr>
      <w:rFonts w:ascii="Times New Roman" w:eastAsia="宋体" w:hAnsi="Times New Roman" w:cs="Times New Roman"/>
      <w:kern w:val="0"/>
      <w:sz w:val="24"/>
      <w:szCs w:val="24"/>
    </w:rPr>
  </w:style>
  <w:style w:type="paragraph" w:styleId="30">
    <w:name w:val="toc 3"/>
    <w:basedOn w:val="a"/>
    <w:next w:val="a"/>
    <w:uiPriority w:val="39"/>
    <w:rsid w:val="00E0254B"/>
    <w:pPr>
      <w:tabs>
        <w:tab w:val="clear" w:pos="377"/>
      </w:tabs>
      <w:ind w:leftChars="400" w:left="840"/>
    </w:pPr>
  </w:style>
  <w:style w:type="paragraph" w:styleId="6">
    <w:name w:val="toc 6"/>
    <w:basedOn w:val="a"/>
    <w:next w:val="a"/>
    <w:rsid w:val="00E0254B"/>
    <w:pPr>
      <w:widowControl w:val="0"/>
      <w:tabs>
        <w:tab w:val="clear" w:pos="377"/>
      </w:tabs>
      <w:spacing w:line="240" w:lineRule="auto"/>
      <w:ind w:leftChars="1000" w:left="2100"/>
    </w:pPr>
    <w:rPr>
      <w:kern w:val="2"/>
      <w:sz w:val="21"/>
    </w:rPr>
  </w:style>
  <w:style w:type="paragraph" w:styleId="10">
    <w:name w:val="toc 1"/>
    <w:basedOn w:val="a"/>
    <w:next w:val="a"/>
    <w:uiPriority w:val="39"/>
    <w:rsid w:val="00E0254B"/>
    <w:pPr>
      <w:tabs>
        <w:tab w:val="clear" w:pos="377"/>
      </w:tabs>
    </w:pPr>
  </w:style>
  <w:style w:type="paragraph" w:styleId="20">
    <w:name w:val="Body Text Indent 2"/>
    <w:basedOn w:val="a"/>
    <w:link w:val="2Char0"/>
    <w:rsid w:val="00E0254B"/>
    <w:pPr>
      <w:spacing w:after="120" w:line="480" w:lineRule="auto"/>
      <w:ind w:leftChars="200" w:left="420"/>
    </w:pPr>
  </w:style>
  <w:style w:type="character" w:customStyle="1" w:styleId="2Char0">
    <w:name w:val="正文文本缩进 2 Char"/>
    <w:basedOn w:val="a0"/>
    <w:link w:val="20"/>
    <w:rsid w:val="00E0254B"/>
    <w:rPr>
      <w:rFonts w:ascii="Times New Roman" w:eastAsia="宋体" w:hAnsi="Times New Roman" w:cs="Times New Roman"/>
      <w:kern w:val="0"/>
      <w:sz w:val="24"/>
      <w:szCs w:val="24"/>
    </w:rPr>
  </w:style>
  <w:style w:type="character" w:customStyle="1" w:styleId="Char20">
    <w:name w:val="正文文本缩进 Char2"/>
    <w:basedOn w:val="a0"/>
    <w:uiPriority w:val="99"/>
    <w:semiHidden/>
    <w:rsid w:val="00E0254B"/>
    <w:rPr>
      <w:rFonts w:ascii="Times New Roman" w:eastAsia="宋体" w:hAnsi="Times New Roman" w:cs="Times New Roman"/>
      <w:kern w:val="0"/>
      <w:sz w:val="24"/>
      <w:szCs w:val="24"/>
    </w:rPr>
  </w:style>
  <w:style w:type="character" w:customStyle="1" w:styleId="Char21">
    <w:name w:val="纯文本 Char2"/>
    <w:basedOn w:val="a0"/>
    <w:uiPriority w:val="99"/>
    <w:semiHidden/>
    <w:rsid w:val="00E0254B"/>
    <w:rPr>
      <w:rFonts w:ascii="宋体" w:eastAsia="宋体" w:hAnsi="Courier New" w:cs="Courier New"/>
      <w:kern w:val="0"/>
      <w:szCs w:val="21"/>
    </w:rPr>
  </w:style>
  <w:style w:type="paragraph" w:styleId="7">
    <w:name w:val="toc 7"/>
    <w:basedOn w:val="a"/>
    <w:next w:val="a"/>
    <w:rsid w:val="00E0254B"/>
    <w:pPr>
      <w:widowControl w:val="0"/>
      <w:tabs>
        <w:tab w:val="clear" w:pos="377"/>
      </w:tabs>
      <w:spacing w:line="240" w:lineRule="auto"/>
      <w:ind w:leftChars="1200" w:left="2520"/>
    </w:pPr>
    <w:rPr>
      <w:kern w:val="2"/>
      <w:sz w:val="21"/>
    </w:rPr>
  </w:style>
  <w:style w:type="paragraph" w:styleId="aa">
    <w:name w:val="Normal Indent"/>
    <w:basedOn w:val="a"/>
    <w:rsid w:val="00E0254B"/>
    <w:pPr>
      <w:ind w:firstLineChars="200" w:firstLine="420"/>
    </w:pPr>
  </w:style>
  <w:style w:type="paragraph" w:styleId="21">
    <w:name w:val="toc 2"/>
    <w:basedOn w:val="a"/>
    <w:next w:val="a"/>
    <w:uiPriority w:val="39"/>
    <w:rsid w:val="00E0254B"/>
    <w:pPr>
      <w:tabs>
        <w:tab w:val="clear" w:pos="377"/>
      </w:tabs>
      <w:ind w:leftChars="200" w:left="420"/>
    </w:pPr>
  </w:style>
  <w:style w:type="paragraph" w:styleId="ab">
    <w:name w:val="header"/>
    <w:basedOn w:val="a"/>
    <w:link w:val="Char3"/>
    <w:rsid w:val="00E0254B"/>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character" w:customStyle="1" w:styleId="Char3">
    <w:name w:val="页眉 Char"/>
    <w:basedOn w:val="a0"/>
    <w:link w:val="ab"/>
    <w:rsid w:val="00E0254B"/>
    <w:rPr>
      <w:rFonts w:ascii="Times New Roman" w:eastAsia="宋体" w:hAnsi="Times New Roman" w:cs="Times New Roman"/>
      <w:spacing w:val="-5"/>
      <w:kern w:val="0"/>
      <w:szCs w:val="21"/>
    </w:rPr>
  </w:style>
  <w:style w:type="paragraph" w:styleId="ac">
    <w:name w:val="footer"/>
    <w:basedOn w:val="a"/>
    <w:link w:val="Char4"/>
    <w:uiPriority w:val="99"/>
    <w:rsid w:val="00E0254B"/>
    <w:pPr>
      <w:tabs>
        <w:tab w:val="clear" w:pos="377"/>
        <w:tab w:val="center" w:pos="4153"/>
        <w:tab w:val="right" w:pos="8306"/>
      </w:tabs>
      <w:spacing w:before="600" w:line="180" w:lineRule="atLeast"/>
      <w:jc w:val="left"/>
    </w:pPr>
    <w:rPr>
      <w:sz w:val="18"/>
      <w:szCs w:val="18"/>
    </w:rPr>
  </w:style>
  <w:style w:type="character" w:customStyle="1" w:styleId="Char4">
    <w:name w:val="页脚 Char"/>
    <w:basedOn w:val="a0"/>
    <w:link w:val="ac"/>
    <w:uiPriority w:val="99"/>
    <w:rsid w:val="00E0254B"/>
    <w:rPr>
      <w:rFonts w:ascii="Times New Roman" w:eastAsia="宋体" w:hAnsi="Times New Roman" w:cs="Times New Roman"/>
      <w:kern w:val="0"/>
      <w:sz w:val="18"/>
      <w:szCs w:val="18"/>
    </w:rPr>
  </w:style>
  <w:style w:type="paragraph" w:styleId="ad">
    <w:name w:val="Normal (Web)"/>
    <w:basedOn w:val="a"/>
    <w:rsid w:val="00E0254B"/>
    <w:pPr>
      <w:tabs>
        <w:tab w:val="clear" w:pos="377"/>
      </w:tabs>
      <w:spacing w:before="100" w:beforeAutospacing="1" w:after="100" w:afterAutospacing="1" w:line="240" w:lineRule="auto"/>
      <w:jc w:val="left"/>
    </w:pPr>
    <w:rPr>
      <w:rFonts w:ascii="宋体" w:hAnsi="宋体" w:cs="宋体"/>
      <w:color w:val="000000"/>
    </w:rPr>
  </w:style>
  <w:style w:type="paragraph" w:customStyle="1" w:styleId="ae">
    <w:name w:val="表名图名"/>
    <w:next w:val="a"/>
    <w:qFormat/>
    <w:rsid w:val="00E0254B"/>
    <w:pPr>
      <w:spacing w:line="360" w:lineRule="auto"/>
      <w:jc w:val="center"/>
    </w:pPr>
    <w:rPr>
      <w:rFonts w:ascii="Arial" w:eastAsia="黑体" w:hAnsi="Arial" w:cs="Times New Roman"/>
      <w:kern w:val="0"/>
      <w:sz w:val="18"/>
    </w:rPr>
  </w:style>
  <w:style w:type="paragraph" w:customStyle="1" w:styleId="af">
    <w:name w:val="表格"/>
    <w:basedOn w:val="a"/>
    <w:next w:val="a"/>
    <w:rsid w:val="00E0254B"/>
    <w:pPr>
      <w:adjustRightInd w:val="0"/>
      <w:spacing w:before="60" w:after="60" w:line="240" w:lineRule="atLeast"/>
      <w:ind w:firstLineChars="200" w:firstLine="200"/>
      <w:textAlignment w:val="baseline"/>
    </w:pPr>
    <w:rPr>
      <w:kern w:val="15"/>
      <w:sz w:val="18"/>
    </w:rPr>
  </w:style>
  <w:style w:type="paragraph" w:customStyle="1" w:styleId="22">
    <w:name w:val="样式 样式 论文正文 + (符号) 宋体 首行缩进:  2 字符"/>
    <w:basedOn w:val="a"/>
    <w:rsid w:val="00E0254B"/>
    <w:pPr>
      <w:widowControl w:val="0"/>
      <w:tabs>
        <w:tab w:val="clear" w:pos="377"/>
      </w:tabs>
      <w:spacing w:line="460" w:lineRule="exact"/>
      <w:ind w:firstLineChars="200" w:firstLine="480"/>
    </w:pPr>
    <w:rPr>
      <w:rFonts w:cs="宋体"/>
      <w:kern w:val="2"/>
      <w:szCs w:val="20"/>
    </w:rPr>
  </w:style>
  <w:style w:type="paragraph" w:customStyle="1" w:styleId="tu2">
    <w:name w:val="tu 2"/>
    <w:basedOn w:val="a"/>
    <w:rsid w:val="00E0254B"/>
    <w:pPr>
      <w:widowControl w:val="0"/>
      <w:tabs>
        <w:tab w:val="clear" w:pos="377"/>
      </w:tabs>
      <w:spacing w:line="360" w:lineRule="auto"/>
      <w:jc w:val="center"/>
    </w:pPr>
    <w:rPr>
      <w:rFonts w:cs="宋体"/>
      <w:bCs/>
      <w:color w:val="000000"/>
      <w:kern w:val="2"/>
      <w:sz w:val="21"/>
      <w:szCs w:val="18"/>
    </w:rPr>
  </w:style>
  <w:style w:type="paragraph" w:customStyle="1" w:styleId="GB2312">
    <w:name w:val="正文 + 楷体_GB2312"/>
    <w:basedOn w:val="a"/>
    <w:qFormat/>
    <w:rsid w:val="00E0254B"/>
    <w:pPr>
      <w:spacing w:beforeLines="150" w:afterLines="150"/>
      <w:jc w:val="center"/>
    </w:pPr>
    <w:rPr>
      <w:rFonts w:ascii="黑体" w:eastAsia="黑体" w:hAnsi="黑体" w:cs="黑体"/>
      <w:bCs/>
      <w:sz w:val="36"/>
      <w:szCs w:val="36"/>
    </w:rPr>
  </w:style>
  <w:style w:type="paragraph" w:customStyle="1" w:styleId="af0">
    <w:name w:val="英文"/>
    <w:basedOn w:val="a"/>
    <w:rsid w:val="00E0254B"/>
    <w:pPr>
      <w:widowControl w:val="0"/>
      <w:tabs>
        <w:tab w:val="clear" w:pos="377"/>
      </w:tabs>
      <w:spacing w:line="400" w:lineRule="exact"/>
      <w:ind w:firstLineChars="200" w:firstLine="480"/>
    </w:pPr>
    <w:rPr>
      <w:rFonts w:eastAsia="Times New Roman"/>
      <w:kern w:val="2"/>
      <w:szCs w:val="20"/>
    </w:rPr>
  </w:style>
  <w:style w:type="paragraph" w:customStyle="1" w:styleId="31">
    <w:name w:val="样式3"/>
    <w:basedOn w:val="a"/>
    <w:rsid w:val="00E0254B"/>
    <w:pPr>
      <w:spacing w:line="360" w:lineRule="auto"/>
      <w:jc w:val="left"/>
    </w:pPr>
    <w:rPr>
      <w:rFonts w:ascii="宋体" w:hAnsi="宋体" w:cs="宋体"/>
      <w:b/>
      <w:color w:val="000000"/>
      <w:sz w:val="30"/>
      <w:szCs w:val="30"/>
    </w:rPr>
  </w:style>
  <w:style w:type="paragraph" w:customStyle="1" w:styleId="af1">
    <w:name w:val="我的正文"/>
    <w:basedOn w:val="a"/>
    <w:qFormat/>
    <w:rsid w:val="00E0254B"/>
    <w:pPr>
      <w:spacing w:line="400" w:lineRule="exact"/>
      <w:ind w:firstLine="482"/>
      <w:jc w:val="left"/>
    </w:pPr>
    <w:rPr>
      <w:rFonts w:ascii="宋体" w:hAnsi="宋体"/>
    </w:rPr>
  </w:style>
  <w:style w:type="paragraph" w:customStyle="1" w:styleId="CM18">
    <w:name w:val="CM18"/>
    <w:basedOn w:val="a"/>
    <w:next w:val="a"/>
    <w:rsid w:val="00E0254B"/>
    <w:pPr>
      <w:widowControl w:val="0"/>
      <w:tabs>
        <w:tab w:val="clear" w:pos="377"/>
      </w:tabs>
      <w:autoSpaceDE w:val="0"/>
      <w:autoSpaceDN w:val="0"/>
      <w:adjustRightInd w:val="0"/>
      <w:spacing w:after="227" w:line="240" w:lineRule="auto"/>
      <w:jc w:val="left"/>
    </w:pPr>
  </w:style>
  <w:style w:type="paragraph" w:customStyle="1" w:styleId="af2">
    <w:name w:val="正文图片"/>
    <w:next w:val="a"/>
    <w:rsid w:val="00E0254B"/>
    <w:pPr>
      <w:jc w:val="center"/>
    </w:pPr>
    <w:rPr>
      <w:rFonts w:ascii="Times New Roman" w:eastAsia="宋体" w:hAnsi="Times New Roman" w:cs="Times New Roman"/>
      <w:kern w:val="0"/>
      <w:sz w:val="20"/>
      <w:szCs w:val="20"/>
    </w:rPr>
  </w:style>
  <w:style w:type="paragraph" w:customStyle="1" w:styleId="af3">
    <w:name w:val="表题"/>
    <w:basedOn w:val="a"/>
    <w:next w:val="a"/>
    <w:rsid w:val="00E0254B"/>
    <w:pPr>
      <w:keepNext/>
      <w:spacing w:before="120" w:after="80" w:line="240" w:lineRule="atLeast"/>
      <w:ind w:firstLineChars="200" w:firstLine="425"/>
    </w:pPr>
    <w:rPr>
      <w:rFonts w:eastAsia="黑体"/>
      <w:kern w:val="28"/>
      <w:sz w:val="18"/>
    </w:rPr>
  </w:style>
  <w:style w:type="paragraph" w:customStyle="1" w:styleId="af4">
    <w:name w:val="论文正文"/>
    <w:basedOn w:val="aa"/>
    <w:link w:val="Char5"/>
    <w:rsid w:val="00E0254B"/>
    <w:pPr>
      <w:widowControl w:val="0"/>
      <w:tabs>
        <w:tab w:val="clear" w:pos="377"/>
      </w:tabs>
      <w:ind w:firstLine="480"/>
    </w:pPr>
    <w:rPr>
      <w:kern w:val="2"/>
    </w:rPr>
  </w:style>
  <w:style w:type="character" w:customStyle="1" w:styleId="Char5">
    <w:name w:val="论文正文 Char"/>
    <w:link w:val="af4"/>
    <w:rsid w:val="00CE538F"/>
    <w:rPr>
      <w:rFonts w:ascii="Times New Roman" w:eastAsia="宋体" w:hAnsi="Times New Roman" w:cs="Times New Roman"/>
      <w:sz w:val="24"/>
      <w:szCs w:val="24"/>
    </w:rPr>
  </w:style>
  <w:style w:type="paragraph" w:styleId="af5">
    <w:name w:val="Balloon Text"/>
    <w:basedOn w:val="a"/>
    <w:link w:val="Char6"/>
    <w:unhideWhenUsed/>
    <w:rsid w:val="00E0254B"/>
    <w:pPr>
      <w:spacing w:line="240" w:lineRule="auto"/>
    </w:pPr>
    <w:rPr>
      <w:sz w:val="18"/>
      <w:szCs w:val="18"/>
    </w:rPr>
  </w:style>
  <w:style w:type="character" w:customStyle="1" w:styleId="Char6">
    <w:name w:val="批注框文本 Char"/>
    <w:basedOn w:val="a0"/>
    <w:link w:val="af5"/>
    <w:rsid w:val="00E0254B"/>
    <w:rPr>
      <w:rFonts w:ascii="Times New Roman" w:eastAsia="宋体" w:hAnsi="Times New Roman" w:cs="Times New Roman"/>
      <w:kern w:val="0"/>
      <w:sz w:val="18"/>
      <w:szCs w:val="18"/>
    </w:rPr>
  </w:style>
  <w:style w:type="paragraph" w:styleId="HTML">
    <w:name w:val="HTML Preformatted"/>
    <w:basedOn w:val="a"/>
    <w:link w:val="HTMLChar"/>
    <w:rsid w:val="007B7B3B"/>
    <w:pPr>
      <w:widowControl w:val="0"/>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hint="eastAsia"/>
    </w:rPr>
  </w:style>
  <w:style w:type="character" w:customStyle="1" w:styleId="HTMLChar">
    <w:name w:val="HTML 预设格式 Char"/>
    <w:basedOn w:val="a0"/>
    <w:link w:val="HTML"/>
    <w:rsid w:val="007B7B3B"/>
    <w:rPr>
      <w:rFonts w:ascii="宋体" w:eastAsia="宋体" w:hAnsi="宋体" w:cs="Times New Roman"/>
      <w:kern w:val="0"/>
      <w:sz w:val="24"/>
      <w:szCs w:val="24"/>
    </w:rPr>
  </w:style>
  <w:style w:type="paragraph" w:customStyle="1" w:styleId="af6">
    <w:name w:val="表内容"/>
    <w:rsid w:val="007B7B3B"/>
    <w:rPr>
      <w:rFonts w:ascii="宋体" w:eastAsia="宋体" w:hAnsi="Times New Roman" w:cs="Times New Roman"/>
      <w:kern w:val="21"/>
      <w:sz w:val="24"/>
      <w:szCs w:val="24"/>
    </w:rPr>
  </w:style>
  <w:style w:type="paragraph" w:styleId="af7">
    <w:name w:val="Body Text"/>
    <w:basedOn w:val="a"/>
    <w:link w:val="Char7"/>
    <w:unhideWhenUsed/>
    <w:rsid w:val="007B3A79"/>
    <w:pPr>
      <w:spacing w:after="120"/>
    </w:pPr>
  </w:style>
  <w:style w:type="character" w:customStyle="1" w:styleId="Char7">
    <w:name w:val="正文文本 Char"/>
    <w:basedOn w:val="a0"/>
    <w:link w:val="af7"/>
    <w:rsid w:val="007B3A79"/>
    <w:rPr>
      <w:rFonts w:ascii="Times New Roman" w:eastAsia="宋体" w:hAnsi="Times New Roman" w:cs="Times New Roman"/>
      <w:kern w:val="0"/>
      <w:sz w:val="24"/>
      <w:szCs w:val="24"/>
    </w:rPr>
  </w:style>
  <w:style w:type="character" w:customStyle="1" w:styleId="longtext">
    <w:name w:val="long_text"/>
    <w:basedOn w:val="a0"/>
    <w:rsid w:val="007B3A79"/>
  </w:style>
  <w:style w:type="character" w:customStyle="1" w:styleId="word">
    <w:name w:val="word"/>
    <w:basedOn w:val="a0"/>
    <w:rsid w:val="007B3A79"/>
  </w:style>
  <w:style w:type="character" w:customStyle="1" w:styleId="shorttext">
    <w:name w:val="short_text"/>
    <w:basedOn w:val="a0"/>
    <w:rsid w:val="007B3A79"/>
  </w:style>
  <w:style w:type="character" w:styleId="af8">
    <w:name w:val="Strong"/>
    <w:basedOn w:val="a0"/>
    <w:uiPriority w:val="22"/>
    <w:qFormat/>
    <w:rsid w:val="007B3A79"/>
    <w:rPr>
      <w:b/>
      <w:bCs/>
    </w:rPr>
  </w:style>
  <w:style w:type="character" w:customStyle="1" w:styleId="apple-converted-space">
    <w:name w:val="apple-converted-space"/>
    <w:basedOn w:val="a0"/>
    <w:rsid w:val="007B3A79"/>
  </w:style>
  <w:style w:type="character" w:customStyle="1" w:styleId="author">
    <w:name w:val="author"/>
    <w:basedOn w:val="a0"/>
    <w:rsid w:val="007B3A79"/>
  </w:style>
  <w:style w:type="character" w:customStyle="1" w:styleId="1Char0">
    <w:name w:val="标题1+字体 Char"/>
    <w:basedOn w:val="a0"/>
    <w:link w:val="11"/>
    <w:rsid w:val="007B3A79"/>
    <w:rPr>
      <w:rFonts w:ascii="宋体" w:eastAsia="宋体" w:hAnsi="宋体"/>
      <w:b/>
      <w:color w:val="000000"/>
      <w:sz w:val="32"/>
      <w:szCs w:val="24"/>
    </w:rPr>
  </w:style>
  <w:style w:type="paragraph" w:customStyle="1" w:styleId="11">
    <w:name w:val="标题1+字体"/>
    <w:basedOn w:val="a"/>
    <w:link w:val="1Char0"/>
    <w:rsid w:val="007B3A79"/>
    <w:pPr>
      <w:tabs>
        <w:tab w:val="clear" w:pos="377"/>
      </w:tabs>
      <w:spacing w:line="360" w:lineRule="auto"/>
      <w:ind w:right="301"/>
      <w:jc w:val="center"/>
      <w:textAlignment w:val="baseline"/>
    </w:pPr>
    <w:rPr>
      <w:rFonts w:ascii="宋体" w:hAnsi="宋体" w:cstheme="minorBidi"/>
      <w:b/>
      <w:color w:val="000000"/>
      <w:kern w:val="2"/>
      <w:sz w:val="32"/>
    </w:rPr>
  </w:style>
  <w:style w:type="character" w:customStyle="1" w:styleId="apple-style-span">
    <w:name w:val="apple-style-span"/>
    <w:basedOn w:val="a0"/>
    <w:rsid w:val="007B3A79"/>
  </w:style>
  <w:style w:type="character" w:customStyle="1" w:styleId="mediumtext">
    <w:name w:val="medium_text"/>
    <w:basedOn w:val="a0"/>
    <w:rsid w:val="007B3A79"/>
  </w:style>
  <w:style w:type="character" w:customStyle="1" w:styleId="1Char1">
    <w:name w:val="样式 标题 1 + 宋体 三号 Char"/>
    <w:basedOn w:val="1Char"/>
    <w:link w:val="12"/>
    <w:rsid w:val="007B3A79"/>
    <w:rPr>
      <w:rFonts w:ascii="黑体" w:eastAsia="黑体" w:hAnsi="Times New Roman" w:cs="Times New Roman"/>
      <w:bCs/>
      <w:kern w:val="44"/>
      <w:sz w:val="32"/>
      <w:szCs w:val="30"/>
    </w:rPr>
  </w:style>
  <w:style w:type="paragraph" w:customStyle="1" w:styleId="12">
    <w:name w:val="样式 标题 1 + 宋体 三号"/>
    <w:basedOn w:val="1"/>
    <w:link w:val="1Char1"/>
    <w:rsid w:val="007B3A79"/>
    <w:pPr>
      <w:widowControl w:val="0"/>
      <w:tabs>
        <w:tab w:val="clear" w:pos="377"/>
      </w:tabs>
      <w:spacing w:after="0"/>
    </w:pPr>
  </w:style>
  <w:style w:type="character" w:customStyle="1" w:styleId="lijuyuanxing">
    <w:name w:val="lijuyuanxing"/>
    <w:basedOn w:val="a0"/>
    <w:rsid w:val="007B3A79"/>
  </w:style>
  <w:style w:type="character" w:customStyle="1" w:styleId="hps">
    <w:name w:val="hps"/>
    <w:basedOn w:val="a0"/>
    <w:rsid w:val="007B3A79"/>
  </w:style>
  <w:style w:type="character" w:customStyle="1" w:styleId="Char8">
    <w:name w:val="正文+缩进 Char"/>
    <w:basedOn w:val="Char7"/>
    <w:link w:val="af9"/>
    <w:rsid w:val="007B3A79"/>
    <w:rPr>
      <w:rFonts w:ascii="Times New Roman" w:eastAsia="宋体" w:hAnsi="Times New Roman" w:cs="Times New Roman"/>
      <w:kern w:val="0"/>
      <w:sz w:val="24"/>
      <w:szCs w:val="24"/>
    </w:rPr>
  </w:style>
  <w:style w:type="paragraph" w:customStyle="1" w:styleId="af9">
    <w:name w:val="正文+缩进"/>
    <w:basedOn w:val="af7"/>
    <w:link w:val="Char8"/>
    <w:rsid w:val="007B3A79"/>
    <w:pPr>
      <w:widowControl w:val="0"/>
      <w:tabs>
        <w:tab w:val="clear" w:pos="377"/>
        <w:tab w:val="left" w:pos="357"/>
      </w:tabs>
      <w:overflowPunct w:val="0"/>
      <w:spacing w:after="0" w:line="360" w:lineRule="auto"/>
      <w:ind w:firstLineChars="200" w:firstLine="420"/>
    </w:pPr>
  </w:style>
  <w:style w:type="paragraph" w:customStyle="1" w:styleId="pic-info">
    <w:name w:val="pic-info"/>
    <w:basedOn w:val="a"/>
    <w:rsid w:val="007B3A79"/>
    <w:pPr>
      <w:tabs>
        <w:tab w:val="clear" w:pos="377"/>
      </w:tabs>
      <w:spacing w:before="100" w:beforeAutospacing="1" w:after="100" w:afterAutospacing="1" w:line="240" w:lineRule="auto"/>
      <w:jc w:val="left"/>
    </w:pPr>
    <w:rPr>
      <w:rFonts w:ascii="宋体" w:hAnsi="宋体" w:cs="宋体"/>
      <w:szCs w:val="20"/>
    </w:rPr>
  </w:style>
  <w:style w:type="paragraph" w:styleId="4">
    <w:name w:val="toc 4"/>
    <w:basedOn w:val="a"/>
    <w:next w:val="a"/>
    <w:rsid w:val="007B3A79"/>
    <w:pPr>
      <w:widowControl w:val="0"/>
      <w:tabs>
        <w:tab w:val="clear" w:pos="377"/>
      </w:tabs>
      <w:spacing w:line="240" w:lineRule="auto"/>
      <w:ind w:leftChars="600" w:left="1260"/>
    </w:pPr>
    <w:rPr>
      <w:kern w:val="2"/>
      <w:sz w:val="21"/>
      <w:szCs w:val="20"/>
    </w:rPr>
  </w:style>
  <w:style w:type="paragraph" w:styleId="afa">
    <w:name w:val="Date"/>
    <w:basedOn w:val="a"/>
    <w:next w:val="a"/>
    <w:link w:val="Char9"/>
    <w:rsid w:val="007B3A79"/>
    <w:pPr>
      <w:widowControl w:val="0"/>
      <w:tabs>
        <w:tab w:val="clear" w:pos="377"/>
      </w:tabs>
      <w:spacing w:line="240" w:lineRule="auto"/>
      <w:ind w:leftChars="2500" w:left="100"/>
    </w:pPr>
    <w:rPr>
      <w:kern w:val="2"/>
      <w:sz w:val="21"/>
      <w:szCs w:val="20"/>
    </w:rPr>
  </w:style>
  <w:style w:type="character" w:customStyle="1" w:styleId="Char9">
    <w:name w:val="日期 Char"/>
    <w:basedOn w:val="a0"/>
    <w:link w:val="afa"/>
    <w:rsid w:val="007B3A79"/>
    <w:rPr>
      <w:rFonts w:ascii="Times New Roman" w:eastAsia="宋体" w:hAnsi="Times New Roman" w:cs="Times New Roman"/>
      <w:szCs w:val="20"/>
    </w:rPr>
  </w:style>
  <w:style w:type="paragraph" w:styleId="afb">
    <w:name w:val="annotation subject"/>
    <w:basedOn w:val="a9"/>
    <w:next w:val="a9"/>
    <w:link w:val="Chara"/>
    <w:rsid w:val="007B3A79"/>
    <w:pPr>
      <w:widowControl w:val="0"/>
      <w:tabs>
        <w:tab w:val="clear" w:pos="377"/>
      </w:tabs>
      <w:spacing w:line="240" w:lineRule="auto"/>
    </w:pPr>
    <w:rPr>
      <w:b/>
      <w:bCs/>
      <w:kern w:val="2"/>
      <w:sz w:val="21"/>
      <w:szCs w:val="20"/>
    </w:rPr>
  </w:style>
  <w:style w:type="character" w:customStyle="1" w:styleId="Chara">
    <w:name w:val="批注主题 Char"/>
    <w:basedOn w:val="Char2"/>
    <w:link w:val="afb"/>
    <w:rsid w:val="007B3A79"/>
    <w:rPr>
      <w:rFonts w:ascii="Times New Roman" w:eastAsia="宋体" w:hAnsi="Times New Roman" w:cs="Times New Roman"/>
      <w:b/>
      <w:bCs/>
      <w:kern w:val="0"/>
      <w:sz w:val="24"/>
      <w:szCs w:val="20"/>
    </w:rPr>
  </w:style>
  <w:style w:type="paragraph" w:styleId="afc">
    <w:name w:val="Document Map"/>
    <w:basedOn w:val="a"/>
    <w:link w:val="Charb"/>
    <w:rsid w:val="007B3A79"/>
    <w:pPr>
      <w:widowControl w:val="0"/>
      <w:shd w:val="clear" w:color="auto" w:fill="000080"/>
      <w:tabs>
        <w:tab w:val="clear" w:pos="377"/>
      </w:tabs>
      <w:spacing w:line="240" w:lineRule="auto"/>
    </w:pPr>
    <w:rPr>
      <w:kern w:val="2"/>
      <w:sz w:val="21"/>
      <w:szCs w:val="20"/>
    </w:rPr>
  </w:style>
  <w:style w:type="character" w:customStyle="1" w:styleId="Charb">
    <w:name w:val="文档结构图 Char"/>
    <w:basedOn w:val="a0"/>
    <w:link w:val="afc"/>
    <w:rsid w:val="007B3A79"/>
    <w:rPr>
      <w:rFonts w:ascii="Times New Roman" w:eastAsia="宋体" w:hAnsi="Times New Roman" w:cs="Times New Roman"/>
      <w:szCs w:val="20"/>
      <w:shd w:val="clear" w:color="auto" w:fill="000080"/>
    </w:rPr>
  </w:style>
  <w:style w:type="paragraph" w:styleId="9">
    <w:name w:val="toc 9"/>
    <w:basedOn w:val="a"/>
    <w:next w:val="a"/>
    <w:rsid w:val="007B3A79"/>
    <w:pPr>
      <w:widowControl w:val="0"/>
      <w:tabs>
        <w:tab w:val="clear" w:pos="377"/>
      </w:tabs>
      <w:spacing w:line="240" w:lineRule="auto"/>
      <w:ind w:leftChars="1600" w:left="3360"/>
    </w:pPr>
    <w:rPr>
      <w:kern w:val="2"/>
      <w:sz w:val="21"/>
      <w:szCs w:val="20"/>
    </w:rPr>
  </w:style>
  <w:style w:type="paragraph" w:styleId="5">
    <w:name w:val="toc 5"/>
    <w:basedOn w:val="a"/>
    <w:next w:val="a"/>
    <w:rsid w:val="007B3A79"/>
    <w:pPr>
      <w:widowControl w:val="0"/>
      <w:tabs>
        <w:tab w:val="clear" w:pos="377"/>
      </w:tabs>
      <w:spacing w:line="240" w:lineRule="auto"/>
      <w:ind w:leftChars="800" w:left="1680"/>
    </w:pPr>
    <w:rPr>
      <w:kern w:val="2"/>
      <w:sz w:val="21"/>
      <w:szCs w:val="20"/>
    </w:rPr>
  </w:style>
  <w:style w:type="paragraph" w:customStyle="1" w:styleId="315">
    <w:name w:val="样式 标题 3 + 宋体 小四 行距: 1.5 倍行距"/>
    <w:basedOn w:val="3"/>
    <w:rsid w:val="007B3A79"/>
    <w:pPr>
      <w:spacing w:before="260" w:after="260" w:line="240" w:lineRule="auto"/>
    </w:pPr>
    <w:rPr>
      <w:rFonts w:ascii="宋体" w:hAnsi="宋体" w:cs="宋体"/>
      <w:b/>
      <w:bCs/>
      <w:sz w:val="24"/>
    </w:rPr>
  </w:style>
  <w:style w:type="paragraph" w:customStyle="1" w:styleId="32">
    <w:name w:val="标题3+字体"/>
    <w:basedOn w:val="23"/>
    <w:rsid w:val="007B3A79"/>
    <w:rPr>
      <w:sz w:val="24"/>
    </w:rPr>
  </w:style>
  <w:style w:type="paragraph" w:customStyle="1" w:styleId="23">
    <w:name w:val="标题2+字体"/>
    <w:basedOn w:val="2"/>
    <w:rsid w:val="007B3A79"/>
    <w:pPr>
      <w:widowControl w:val="0"/>
      <w:tabs>
        <w:tab w:val="clear" w:pos="377"/>
      </w:tabs>
      <w:spacing w:beforeLines="0" w:line="240" w:lineRule="auto"/>
    </w:pPr>
    <w:rPr>
      <w:rFonts w:ascii="宋体" w:eastAsia="宋体" w:hAnsi="宋体"/>
      <w:b/>
      <w:color w:val="000000"/>
      <w:kern w:val="2"/>
      <w:szCs w:val="32"/>
    </w:rPr>
  </w:style>
  <w:style w:type="paragraph" w:styleId="8">
    <w:name w:val="toc 8"/>
    <w:basedOn w:val="a"/>
    <w:next w:val="a"/>
    <w:rsid w:val="007B3A79"/>
    <w:pPr>
      <w:widowControl w:val="0"/>
      <w:tabs>
        <w:tab w:val="clear" w:pos="377"/>
      </w:tabs>
      <w:spacing w:line="240" w:lineRule="auto"/>
      <w:ind w:leftChars="1400" w:left="2940"/>
    </w:pPr>
    <w:rPr>
      <w:kern w:val="2"/>
      <w:sz w:val="21"/>
      <w:szCs w:val="20"/>
    </w:rPr>
  </w:style>
  <w:style w:type="paragraph" w:customStyle="1" w:styleId="afd">
    <w:name w:val="二级标题"/>
    <w:basedOn w:val="a"/>
    <w:rsid w:val="007B3A79"/>
    <w:pPr>
      <w:widowControl w:val="0"/>
      <w:tabs>
        <w:tab w:val="clear" w:pos="377"/>
      </w:tabs>
      <w:spacing w:before="120" w:after="120" w:line="240" w:lineRule="auto"/>
      <w:jc w:val="left"/>
    </w:pPr>
    <w:rPr>
      <w:rFonts w:hint="eastAsia"/>
      <w:b/>
      <w:kern w:val="2"/>
      <w:sz w:val="28"/>
      <w:szCs w:val="20"/>
    </w:rPr>
  </w:style>
  <w:style w:type="paragraph" w:styleId="afe">
    <w:name w:val="Title"/>
    <w:basedOn w:val="a"/>
    <w:link w:val="Charc"/>
    <w:qFormat/>
    <w:rsid w:val="005A18F7"/>
    <w:pPr>
      <w:widowControl w:val="0"/>
      <w:tabs>
        <w:tab w:val="clear" w:pos="377"/>
      </w:tabs>
      <w:spacing w:before="120" w:after="120" w:line="360" w:lineRule="auto"/>
      <w:jc w:val="center"/>
      <w:outlineLvl w:val="0"/>
    </w:pPr>
    <w:rPr>
      <w:rFonts w:ascii="Arial" w:hAnsi="Arial" w:cs="Arial"/>
      <w:b/>
      <w:bCs/>
      <w:kern w:val="2"/>
      <w:sz w:val="32"/>
      <w:szCs w:val="32"/>
    </w:rPr>
  </w:style>
  <w:style w:type="character" w:customStyle="1" w:styleId="Charc">
    <w:name w:val="标题 Char"/>
    <w:basedOn w:val="a0"/>
    <w:link w:val="afe"/>
    <w:rsid w:val="005A18F7"/>
    <w:rPr>
      <w:rFonts w:ascii="Arial" w:eastAsia="宋体" w:hAnsi="Arial" w:cs="Arial"/>
      <w:b/>
      <w:bCs/>
      <w:sz w:val="32"/>
      <w:szCs w:val="32"/>
    </w:rPr>
  </w:style>
  <w:style w:type="paragraph" w:customStyle="1" w:styleId="p15">
    <w:name w:val="p15"/>
    <w:basedOn w:val="a"/>
    <w:rsid w:val="007B3A79"/>
    <w:pPr>
      <w:pBdr>
        <w:bottom w:val="single" w:sz="6" w:space="1" w:color="000000"/>
      </w:pBdr>
      <w:tabs>
        <w:tab w:val="clear" w:pos="377"/>
      </w:tabs>
      <w:spacing w:line="240" w:lineRule="auto"/>
      <w:jc w:val="center"/>
    </w:pPr>
    <w:rPr>
      <w:sz w:val="18"/>
      <w:szCs w:val="18"/>
    </w:rPr>
  </w:style>
  <w:style w:type="character" w:styleId="aff">
    <w:name w:val="FollowedHyperlink"/>
    <w:rsid w:val="00CE538F"/>
    <w:rPr>
      <w:color w:val="800080"/>
      <w:u w:val="single"/>
    </w:rPr>
  </w:style>
  <w:style w:type="character" w:styleId="aff0">
    <w:name w:val="Emphasis"/>
    <w:qFormat/>
    <w:rsid w:val="00CE538F"/>
    <w:rPr>
      <w:i/>
      <w:iCs/>
    </w:rPr>
  </w:style>
  <w:style w:type="character" w:customStyle="1" w:styleId="Chard">
    <w:name w:val="无间隔 Char"/>
    <w:basedOn w:val="a0"/>
    <w:link w:val="aff1"/>
    <w:rsid w:val="00CE538F"/>
    <w:rPr>
      <w:rFonts w:ascii="Calibri" w:hAnsi="Calibri"/>
      <w:sz w:val="22"/>
    </w:rPr>
  </w:style>
  <w:style w:type="paragraph" w:styleId="aff1">
    <w:name w:val="No Spacing"/>
    <w:link w:val="Chard"/>
    <w:qFormat/>
    <w:rsid w:val="00CE538F"/>
    <w:rPr>
      <w:rFonts w:ascii="Calibri" w:hAnsi="Calibri"/>
      <w:sz w:val="22"/>
    </w:rPr>
  </w:style>
  <w:style w:type="character" w:customStyle="1" w:styleId="CharChar">
    <w:name w:val="正文文本 Char Char"/>
    <w:rsid w:val="00CE538F"/>
    <w:rPr>
      <w:rFonts w:eastAsia="宋体"/>
      <w:kern w:val="2"/>
      <w:sz w:val="21"/>
      <w:szCs w:val="24"/>
      <w:lang w:val="en-US" w:eastAsia="zh-CN" w:bidi="ar-SA"/>
    </w:rPr>
  </w:style>
  <w:style w:type="character" w:customStyle="1" w:styleId="1CharChar">
    <w:name w:val="标题 1 Char Char"/>
    <w:rsid w:val="00CE538F"/>
    <w:rPr>
      <w:rFonts w:ascii="宋体" w:hAnsi="宋体"/>
      <w:b/>
      <w:bCs/>
      <w:kern w:val="44"/>
      <w:sz w:val="44"/>
      <w:szCs w:val="44"/>
    </w:rPr>
  </w:style>
  <w:style w:type="character" w:customStyle="1" w:styleId="CharChar0">
    <w:name w:val="普通(网站) Char Char"/>
    <w:rsid w:val="00CE538F"/>
    <w:rPr>
      <w:rFonts w:ascii="Arial" w:eastAsia="宋体" w:hAnsi="Arial" w:cs="Arial"/>
      <w:color w:val="000000"/>
      <w:sz w:val="17"/>
      <w:szCs w:val="17"/>
      <w:lang w:val="en-US" w:eastAsia="zh-CN" w:bidi="ar-SA"/>
    </w:rPr>
  </w:style>
  <w:style w:type="paragraph" w:styleId="33">
    <w:name w:val="Body Text 3"/>
    <w:basedOn w:val="a"/>
    <w:link w:val="3Char0"/>
    <w:rsid w:val="00CE538F"/>
    <w:pPr>
      <w:widowControl w:val="0"/>
      <w:tabs>
        <w:tab w:val="clear" w:pos="377"/>
      </w:tabs>
      <w:spacing w:line="240" w:lineRule="exact"/>
      <w:jc w:val="center"/>
    </w:pPr>
    <w:rPr>
      <w:kern w:val="2"/>
    </w:rPr>
  </w:style>
  <w:style w:type="character" w:customStyle="1" w:styleId="3Char0">
    <w:name w:val="正文文本 3 Char"/>
    <w:basedOn w:val="a0"/>
    <w:link w:val="33"/>
    <w:rsid w:val="00CE538F"/>
    <w:rPr>
      <w:rFonts w:ascii="Times New Roman" w:eastAsia="宋体" w:hAnsi="Times New Roman" w:cs="Times New Roman"/>
      <w:sz w:val="24"/>
      <w:szCs w:val="24"/>
    </w:rPr>
  </w:style>
  <w:style w:type="paragraph" w:styleId="34">
    <w:name w:val="Body Text Indent 3"/>
    <w:basedOn w:val="a"/>
    <w:link w:val="3Char1"/>
    <w:rsid w:val="00CE538F"/>
    <w:pPr>
      <w:widowControl w:val="0"/>
      <w:tabs>
        <w:tab w:val="clear" w:pos="377"/>
      </w:tabs>
      <w:spacing w:after="120" w:line="240" w:lineRule="auto"/>
      <w:ind w:leftChars="200" w:left="420"/>
    </w:pPr>
    <w:rPr>
      <w:kern w:val="2"/>
      <w:sz w:val="16"/>
      <w:szCs w:val="16"/>
    </w:rPr>
  </w:style>
  <w:style w:type="character" w:customStyle="1" w:styleId="3Char1">
    <w:name w:val="正文文本缩进 3 Char"/>
    <w:basedOn w:val="a0"/>
    <w:link w:val="34"/>
    <w:rsid w:val="00CE538F"/>
    <w:rPr>
      <w:rFonts w:ascii="Times New Roman" w:eastAsia="宋体" w:hAnsi="Times New Roman" w:cs="Times New Roman"/>
      <w:sz w:val="16"/>
      <w:szCs w:val="16"/>
    </w:rPr>
  </w:style>
  <w:style w:type="character" w:customStyle="1" w:styleId="Char12">
    <w:name w:val="标题 Char1"/>
    <w:basedOn w:val="a0"/>
    <w:uiPriority w:val="10"/>
    <w:rsid w:val="00CE538F"/>
    <w:rPr>
      <w:rFonts w:asciiTheme="majorHAnsi" w:eastAsia="宋体" w:hAnsiTheme="majorHAnsi" w:cstheme="majorBidi"/>
      <w:b/>
      <w:bCs/>
      <w:sz w:val="32"/>
      <w:szCs w:val="32"/>
    </w:rPr>
  </w:style>
  <w:style w:type="paragraph" w:styleId="24">
    <w:name w:val="Body Text 2"/>
    <w:basedOn w:val="a"/>
    <w:link w:val="2Char1"/>
    <w:rsid w:val="00CE538F"/>
    <w:pPr>
      <w:widowControl w:val="0"/>
      <w:tabs>
        <w:tab w:val="clear" w:pos="377"/>
      </w:tabs>
      <w:spacing w:line="240" w:lineRule="auto"/>
    </w:pPr>
    <w:rPr>
      <w:kern w:val="2"/>
      <w:sz w:val="18"/>
    </w:rPr>
  </w:style>
  <w:style w:type="character" w:customStyle="1" w:styleId="2Char1">
    <w:name w:val="正文文本 2 Char"/>
    <w:basedOn w:val="a0"/>
    <w:link w:val="24"/>
    <w:rsid w:val="00CE538F"/>
    <w:rPr>
      <w:rFonts w:ascii="Times New Roman" w:eastAsia="宋体" w:hAnsi="Times New Roman" w:cs="Times New Roman"/>
      <w:sz w:val="18"/>
      <w:szCs w:val="24"/>
    </w:rPr>
  </w:style>
  <w:style w:type="paragraph" w:customStyle="1" w:styleId="p0">
    <w:name w:val="p0"/>
    <w:basedOn w:val="a"/>
    <w:rsid w:val="00CE538F"/>
    <w:pPr>
      <w:tabs>
        <w:tab w:val="clear" w:pos="377"/>
      </w:tabs>
      <w:spacing w:line="240" w:lineRule="auto"/>
    </w:pPr>
    <w:rPr>
      <w:szCs w:val="21"/>
    </w:rPr>
  </w:style>
  <w:style w:type="paragraph" w:styleId="TOC">
    <w:name w:val="TOC Heading"/>
    <w:basedOn w:val="1"/>
    <w:next w:val="a"/>
    <w:uiPriority w:val="39"/>
    <w:qFormat/>
    <w:rsid w:val="00CE538F"/>
    <w:pPr>
      <w:tabs>
        <w:tab w:val="clear" w:pos="377"/>
      </w:tabs>
      <w:spacing w:before="480" w:after="0" w:line="276" w:lineRule="auto"/>
      <w:jc w:val="left"/>
      <w:outlineLvl w:val="9"/>
    </w:pPr>
    <w:rPr>
      <w:rFonts w:ascii="Cambria" w:eastAsia="宋体" w:hAnsi="Cambria"/>
      <w:b/>
      <w:color w:val="365F91"/>
      <w:kern w:val="0"/>
      <w:sz w:val="28"/>
      <w:szCs w:val="28"/>
    </w:rPr>
  </w:style>
  <w:style w:type="paragraph" w:customStyle="1" w:styleId="aff2">
    <w:name w:val="图标题"/>
    <w:basedOn w:val="aff3"/>
    <w:next w:val="af4"/>
    <w:rsid w:val="00CE538F"/>
    <w:pPr>
      <w:widowControl/>
      <w:spacing w:before="160" w:after="160"/>
      <w:jc w:val="center"/>
    </w:pPr>
    <w:rPr>
      <w:rFonts w:ascii="Times New Roman" w:hAnsi="Times New Roman" w:cs="Arial"/>
      <w:sz w:val="21"/>
    </w:rPr>
  </w:style>
  <w:style w:type="paragraph" w:styleId="aff3">
    <w:name w:val="caption"/>
    <w:basedOn w:val="a"/>
    <w:next w:val="a"/>
    <w:unhideWhenUsed/>
    <w:qFormat/>
    <w:rsid w:val="00CE538F"/>
    <w:pPr>
      <w:widowControl w:val="0"/>
      <w:tabs>
        <w:tab w:val="clear" w:pos="377"/>
      </w:tabs>
      <w:spacing w:line="240" w:lineRule="auto"/>
    </w:pPr>
    <w:rPr>
      <w:rFonts w:asciiTheme="majorHAnsi" w:eastAsia="黑体" w:hAnsiTheme="majorHAnsi" w:cstheme="majorBidi"/>
      <w:kern w:val="2"/>
      <w:sz w:val="20"/>
      <w:szCs w:val="20"/>
    </w:rPr>
  </w:style>
  <w:style w:type="paragraph" w:customStyle="1" w:styleId="WW-2">
    <w:name w:val="WW-正文文字 2"/>
    <w:basedOn w:val="a"/>
    <w:rsid w:val="00CE538F"/>
    <w:pPr>
      <w:widowControl w:val="0"/>
      <w:tabs>
        <w:tab w:val="clear" w:pos="377"/>
      </w:tabs>
      <w:suppressAutoHyphens/>
      <w:spacing w:line="360" w:lineRule="auto"/>
    </w:pPr>
    <w:rPr>
      <w:kern w:val="20481"/>
      <w:szCs w:val="20"/>
    </w:rPr>
  </w:style>
  <w:style w:type="character" w:customStyle="1" w:styleId="Chare">
    <w:name w:val="小节 Char"/>
    <w:link w:val="aff4"/>
    <w:rsid w:val="00CE538F"/>
    <w:rPr>
      <w:rFonts w:ascii="黑体" w:eastAsia="黑体"/>
      <w:sz w:val="28"/>
      <w:szCs w:val="28"/>
    </w:rPr>
  </w:style>
  <w:style w:type="paragraph" w:customStyle="1" w:styleId="aff4">
    <w:name w:val="小节"/>
    <w:basedOn w:val="a"/>
    <w:link w:val="Chare"/>
    <w:qFormat/>
    <w:rsid w:val="00CE538F"/>
    <w:pPr>
      <w:widowControl w:val="0"/>
      <w:tabs>
        <w:tab w:val="clear" w:pos="377"/>
      </w:tabs>
      <w:spacing w:before="240" w:after="240" w:line="400" w:lineRule="atLeast"/>
    </w:pPr>
    <w:rPr>
      <w:rFonts w:ascii="黑体" w:eastAsia="黑体" w:hAnsiTheme="minorHAnsi" w:cstheme="minorBidi"/>
      <w:kern w:val="2"/>
      <w:sz w:val="28"/>
      <w:szCs w:val="28"/>
    </w:rPr>
  </w:style>
  <w:style w:type="character" w:customStyle="1" w:styleId="Charf">
    <w:name w:val="节 Char"/>
    <w:link w:val="aff5"/>
    <w:rsid w:val="00CE538F"/>
    <w:rPr>
      <w:rFonts w:ascii="黑体" w:eastAsia="黑体"/>
      <w:sz w:val="28"/>
      <w:szCs w:val="24"/>
    </w:rPr>
  </w:style>
  <w:style w:type="paragraph" w:customStyle="1" w:styleId="aff5">
    <w:name w:val="节"/>
    <w:basedOn w:val="a"/>
    <w:link w:val="Charf"/>
    <w:qFormat/>
    <w:rsid w:val="00CE538F"/>
    <w:pPr>
      <w:widowControl w:val="0"/>
      <w:tabs>
        <w:tab w:val="clear" w:pos="377"/>
      </w:tabs>
      <w:spacing w:before="360" w:after="360" w:line="400" w:lineRule="atLeast"/>
    </w:pPr>
    <w:rPr>
      <w:rFonts w:ascii="黑体" w:eastAsia="黑体" w:hAnsiTheme="minorHAnsi" w:cstheme="minorBidi"/>
      <w:kern w:val="2"/>
      <w:sz w:val="28"/>
    </w:rPr>
  </w:style>
  <w:style w:type="character" w:customStyle="1" w:styleId="Charf0">
    <w:name w:val="章 Char"/>
    <w:link w:val="aff6"/>
    <w:rsid w:val="00CE538F"/>
    <w:rPr>
      <w:rFonts w:eastAsia="黑体"/>
      <w:sz w:val="30"/>
      <w:szCs w:val="30"/>
    </w:rPr>
  </w:style>
  <w:style w:type="paragraph" w:customStyle="1" w:styleId="aff6">
    <w:name w:val="章"/>
    <w:basedOn w:val="a"/>
    <w:link w:val="Charf0"/>
    <w:qFormat/>
    <w:rsid w:val="00CE538F"/>
    <w:pPr>
      <w:widowControl w:val="0"/>
      <w:tabs>
        <w:tab w:val="clear" w:pos="377"/>
      </w:tabs>
      <w:spacing w:before="600" w:after="600" w:line="400" w:lineRule="atLeast"/>
      <w:jc w:val="center"/>
    </w:pPr>
    <w:rPr>
      <w:rFonts w:asciiTheme="minorHAnsi" w:eastAsia="黑体" w:hAnsiTheme="minorHAnsi" w:cstheme="minorBidi"/>
      <w:kern w:val="2"/>
      <w:sz w:val="30"/>
      <w:szCs w:val="30"/>
    </w:rPr>
  </w:style>
  <w:style w:type="character" w:styleId="aff7">
    <w:name w:val="footnote reference"/>
    <w:rsid w:val="00CE538F"/>
    <w:rPr>
      <w:vertAlign w:val="superscript"/>
    </w:rPr>
  </w:style>
  <w:style w:type="character" w:customStyle="1" w:styleId="Charf1">
    <w:name w:val="正文 + 宋体 Char"/>
    <w:aliases w:val="小四 Char,行距: 固定值 18 磅 Char,首行缩进:  2 字符 Char"/>
    <w:link w:val="aff8"/>
    <w:rsid w:val="00CE538F"/>
    <w:rPr>
      <w:rFonts w:ascii="宋体" w:hAnsi="宋体"/>
      <w:sz w:val="24"/>
      <w:szCs w:val="24"/>
    </w:rPr>
  </w:style>
  <w:style w:type="paragraph" w:customStyle="1" w:styleId="aff8">
    <w:name w:val="正文 + 宋体"/>
    <w:basedOn w:val="a"/>
    <w:link w:val="Charf1"/>
    <w:rsid w:val="00CE538F"/>
    <w:pPr>
      <w:widowControl w:val="0"/>
      <w:tabs>
        <w:tab w:val="clear" w:pos="377"/>
      </w:tabs>
      <w:spacing w:line="360" w:lineRule="exact"/>
      <w:ind w:firstLineChars="200" w:firstLine="480"/>
    </w:pPr>
    <w:rPr>
      <w:rFonts w:ascii="宋体" w:eastAsiaTheme="minorEastAsia" w:hAnsi="宋体" w:cstheme="minorBidi"/>
      <w:kern w:val="2"/>
    </w:rPr>
  </w:style>
  <w:style w:type="character" w:customStyle="1" w:styleId="Charf2">
    <w:name w:val="博士论文正文 Char"/>
    <w:link w:val="aff9"/>
    <w:rsid w:val="00CE538F"/>
    <w:rPr>
      <w:sz w:val="24"/>
      <w:szCs w:val="21"/>
    </w:rPr>
  </w:style>
  <w:style w:type="paragraph" w:customStyle="1" w:styleId="aff9">
    <w:name w:val="博士论文正文"/>
    <w:basedOn w:val="a"/>
    <w:link w:val="Charf2"/>
    <w:qFormat/>
    <w:rsid w:val="00CE538F"/>
    <w:pPr>
      <w:widowControl w:val="0"/>
      <w:tabs>
        <w:tab w:val="clear" w:pos="377"/>
      </w:tabs>
      <w:snapToGrid w:val="0"/>
      <w:spacing w:line="400" w:lineRule="atLeast"/>
      <w:ind w:firstLineChars="200" w:firstLine="480"/>
      <w:textAlignment w:val="baseline"/>
    </w:pPr>
    <w:rPr>
      <w:rFonts w:asciiTheme="minorHAnsi" w:eastAsiaTheme="minorEastAsia" w:hAnsiTheme="minorHAnsi" w:cstheme="minorBidi"/>
      <w:kern w:val="2"/>
      <w:szCs w:val="21"/>
    </w:rPr>
  </w:style>
  <w:style w:type="character" w:customStyle="1" w:styleId="Charf3">
    <w:name w:val="脚注文本 Char"/>
    <w:link w:val="affa"/>
    <w:rsid w:val="00CE538F"/>
    <w:rPr>
      <w:sz w:val="18"/>
      <w:szCs w:val="18"/>
    </w:rPr>
  </w:style>
  <w:style w:type="paragraph" w:styleId="affa">
    <w:name w:val="footnote text"/>
    <w:basedOn w:val="a"/>
    <w:link w:val="Charf3"/>
    <w:rsid w:val="00CE538F"/>
    <w:pPr>
      <w:widowControl w:val="0"/>
      <w:tabs>
        <w:tab w:val="clear" w:pos="377"/>
      </w:tabs>
      <w:snapToGrid w:val="0"/>
      <w:spacing w:line="240" w:lineRule="auto"/>
      <w:jc w:val="left"/>
    </w:pPr>
    <w:rPr>
      <w:rFonts w:asciiTheme="minorHAnsi" w:eastAsiaTheme="minorEastAsia" w:hAnsiTheme="minorHAnsi" w:cstheme="minorBidi"/>
      <w:kern w:val="2"/>
      <w:sz w:val="18"/>
      <w:szCs w:val="18"/>
    </w:rPr>
  </w:style>
  <w:style w:type="character" w:customStyle="1" w:styleId="Charf4">
    <w:name w:val="小小节 Char"/>
    <w:link w:val="affb"/>
    <w:rsid w:val="00CE538F"/>
    <w:rPr>
      <w:rFonts w:ascii="黑体" w:eastAsia="黑体" w:hAnsi="黑体"/>
      <w:sz w:val="24"/>
      <w:szCs w:val="24"/>
    </w:rPr>
  </w:style>
  <w:style w:type="paragraph" w:customStyle="1" w:styleId="affb">
    <w:name w:val="小小节"/>
    <w:basedOn w:val="a"/>
    <w:link w:val="Charf4"/>
    <w:qFormat/>
    <w:rsid w:val="00CE538F"/>
    <w:pPr>
      <w:widowControl w:val="0"/>
      <w:tabs>
        <w:tab w:val="clear" w:pos="377"/>
      </w:tabs>
      <w:spacing w:before="120" w:after="120" w:line="400" w:lineRule="exact"/>
    </w:pPr>
    <w:rPr>
      <w:rFonts w:ascii="黑体" w:eastAsia="黑体" w:hAnsi="黑体" w:cstheme="minorBidi"/>
      <w:kern w:val="2"/>
    </w:rPr>
  </w:style>
  <w:style w:type="character" w:customStyle="1" w:styleId="affc">
    <w:name w:val="标准正文基准"/>
    <w:rsid w:val="00CE538F"/>
    <w:rPr>
      <w:rFonts w:ascii="Times New Roman" w:hAnsi="Times New Roman"/>
      <w:kern w:val="2"/>
    </w:rPr>
  </w:style>
  <w:style w:type="character" w:customStyle="1" w:styleId="smblacktext1">
    <w:name w:val="smblacktext1"/>
    <w:rsid w:val="00CE538F"/>
    <w:rPr>
      <w:rFonts w:ascii="Arial" w:hAnsi="Arial" w:cs="Arial" w:hint="default"/>
      <w:color w:val="000000"/>
      <w:sz w:val="11"/>
      <w:szCs w:val="11"/>
    </w:rPr>
  </w:style>
  <w:style w:type="character" w:customStyle="1" w:styleId="Char13">
    <w:name w:val="脚注文本 Char1"/>
    <w:basedOn w:val="a0"/>
    <w:uiPriority w:val="99"/>
    <w:semiHidden/>
    <w:rsid w:val="00CE538F"/>
    <w:rPr>
      <w:rFonts w:ascii="Times New Roman" w:eastAsia="宋体" w:hAnsi="Times New Roman" w:cs="Times New Roman"/>
      <w:kern w:val="0"/>
      <w:sz w:val="18"/>
      <w:szCs w:val="18"/>
    </w:rPr>
  </w:style>
  <w:style w:type="paragraph" w:styleId="35">
    <w:name w:val="index 3"/>
    <w:basedOn w:val="a"/>
    <w:next w:val="a"/>
    <w:rsid w:val="00CE538F"/>
    <w:pPr>
      <w:widowControl w:val="0"/>
      <w:tabs>
        <w:tab w:val="clear" w:pos="377"/>
      </w:tabs>
      <w:spacing w:before="120" w:after="120" w:line="400" w:lineRule="exact"/>
      <w:ind w:firstLine="420"/>
      <w:jc w:val="left"/>
    </w:pPr>
    <w:rPr>
      <w:rFonts w:ascii="宋体" w:hAnsi="宋体"/>
      <w:kern w:val="2"/>
    </w:rPr>
  </w:style>
  <w:style w:type="paragraph" w:styleId="affd">
    <w:name w:val="Body Text First Indent"/>
    <w:basedOn w:val="af7"/>
    <w:link w:val="Charf5"/>
    <w:rsid w:val="00CE538F"/>
    <w:pPr>
      <w:tabs>
        <w:tab w:val="clear" w:pos="377"/>
      </w:tabs>
      <w:ind w:firstLineChars="100" w:firstLine="420"/>
    </w:pPr>
    <w:rPr>
      <w:kern w:val="2"/>
      <w:szCs w:val="20"/>
    </w:rPr>
  </w:style>
  <w:style w:type="character" w:customStyle="1" w:styleId="Charf5">
    <w:name w:val="正文首行缩进 Char"/>
    <w:basedOn w:val="Char7"/>
    <w:link w:val="affd"/>
    <w:rsid w:val="00CE538F"/>
    <w:rPr>
      <w:rFonts w:ascii="Times New Roman" w:eastAsia="宋体" w:hAnsi="Times New Roman" w:cs="Times New Roman"/>
      <w:kern w:val="0"/>
      <w:sz w:val="24"/>
      <w:szCs w:val="20"/>
    </w:rPr>
  </w:style>
  <w:style w:type="paragraph" w:customStyle="1" w:styleId="affe">
    <w:name w:val="样式 正文"/>
    <w:basedOn w:val="a"/>
    <w:rsid w:val="00CE538F"/>
    <w:pPr>
      <w:widowControl w:val="0"/>
      <w:tabs>
        <w:tab w:val="clear" w:pos="377"/>
      </w:tabs>
      <w:spacing w:line="400" w:lineRule="exact"/>
      <w:ind w:firstLineChars="200" w:firstLine="200"/>
    </w:pPr>
    <w:rPr>
      <w:rFonts w:cs="宋体"/>
      <w:kern w:val="2"/>
      <w:szCs w:val="20"/>
    </w:rPr>
  </w:style>
  <w:style w:type="paragraph" w:customStyle="1" w:styleId="Charf6">
    <w:name w:val="Char"/>
    <w:rsid w:val="00CE538F"/>
    <w:pPr>
      <w:widowControl w:val="0"/>
      <w:spacing w:line="300" w:lineRule="auto"/>
      <w:ind w:firstLineChars="200" w:firstLine="344"/>
      <w:jc w:val="both"/>
    </w:pPr>
    <w:rPr>
      <w:rFonts w:ascii="Times New Roman" w:eastAsia="宋体" w:hAnsi="Times New Roman" w:cs="Times New Roman"/>
      <w:spacing w:val="-18"/>
      <w:sz w:val="24"/>
      <w:szCs w:val="24"/>
    </w:rPr>
  </w:style>
  <w:style w:type="paragraph" w:customStyle="1" w:styleId="085">
    <w:name w:val="样式 左侧:  0.85 厘米"/>
    <w:basedOn w:val="a"/>
    <w:rsid w:val="00CE538F"/>
    <w:pPr>
      <w:widowControl w:val="0"/>
      <w:tabs>
        <w:tab w:val="clear" w:pos="377"/>
      </w:tabs>
      <w:spacing w:line="240" w:lineRule="auto"/>
    </w:pPr>
    <w:rPr>
      <w:rFonts w:cs="宋体"/>
      <w:kern w:val="2"/>
      <w:szCs w:val="20"/>
    </w:rPr>
  </w:style>
  <w:style w:type="paragraph" w:customStyle="1" w:styleId="TimesNewRoman">
    <w:name w:val="样式 小小节 + Times New Roman 四号 加粗"/>
    <w:basedOn w:val="affb"/>
    <w:rsid w:val="00CE538F"/>
    <w:pPr>
      <w:outlineLvl w:val="2"/>
    </w:pPr>
    <w:rPr>
      <w:rFonts w:ascii="Times New Roman" w:hAnsi="Times New Roman"/>
      <w:b/>
      <w:bCs/>
    </w:rPr>
  </w:style>
  <w:style w:type="paragraph" w:customStyle="1" w:styleId="afff">
    <w:name w:val="样式 图表"/>
    <w:basedOn w:val="a"/>
    <w:rsid w:val="00CE538F"/>
    <w:pPr>
      <w:widowControl w:val="0"/>
      <w:tabs>
        <w:tab w:val="clear" w:pos="377"/>
      </w:tabs>
      <w:spacing w:before="120" w:line="400" w:lineRule="atLeast"/>
      <w:jc w:val="center"/>
    </w:pPr>
    <w:rPr>
      <w:rFonts w:cs="宋体"/>
      <w:kern w:val="2"/>
      <w:szCs w:val="20"/>
    </w:rPr>
  </w:style>
  <w:style w:type="paragraph" w:customStyle="1" w:styleId="afff0">
    <w:name w:val="样式 图题"/>
    <w:basedOn w:val="a"/>
    <w:rsid w:val="00CE538F"/>
    <w:pPr>
      <w:widowControl w:val="0"/>
      <w:tabs>
        <w:tab w:val="clear" w:pos="377"/>
      </w:tabs>
      <w:spacing w:after="120" w:line="400" w:lineRule="exact"/>
      <w:jc w:val="center"/>
    </w:pPr>
    <w:rPr>
      <w:kern w:val="2"/>
      <w:szCs w:val="21"/>
    </w:rPr>
  </w:style>
  <w:style w:type="paragraph" w:customStyle="1" w:styleId="Default">
    <w:name w:val="Default"/>
    <w:rsid w:val="00CE538F"/>
    <w:pPr>
      <w:widowControl w:val="0"/>
      <w:autoSpaceDE w:val="0"/>
      <w:autoSpaceDN w:val="0"/>
      <w:adjustRightInd w:val="0"/>
    </w:pPr>
    <w:rPr>
      <w:rFonts w:ascii="Arial" w:eastAsia="宋体" w:hAnsi="Arial" w:cs="Arial"/>
      <w:color w:val="000000"/>
      <w:kern w:val="0"/>
      <w:sz w:val="24"/>
      <w:szCs w:val="24"/>
    </w:rPr>
  </w:style>
  <w:style w:type="paragraph" w:customStyle="1" w:styleId="TimesNewRoman0">
    <w:name w:val="样式 节 + Times New Roman 加粗"/>
    <w:basedOn w:val="aff5"/>
    <w:rsid w:val="00CE538F"/>
    <w:pPr>
      <w:outlineLvl w:val="1"/>
    </w:pPr>
    <w:rPr>
      <w:rFonts w:ascii="Times New Roman"/>
      <w:b/>
      <w:bCs/>
    </w:rPr>
  </w:style>
  <w:style w:type="paragraph" w:customStyle="1" w:styleId="afff1">
    <w:name w:val="参考文献"/>
    <w:rsid w:val="00CE538F"/>
    <w:pPr>
      <w:tabs>
        <w:tab w:val="left" w:pos="397"/>
      </w:tabs>
      <w:spacing w:line="400" w:lineRule="exact"/>
      <w:ind w:left="420" w:hanging="420"/>
      <w:jc w:val="both"/>
    </w:pPr>
    <w:rPr>
      <w:rFonts w:ascii="Times New Roman" w:eastAsia="宋体" w:hAnsi="Times New Roman" w:cs="Times New Roman"/>
      <w:szCs w:val="21"/>
    </w:rPr>
  </w:style>
  <w:style w:type="paragraph" w:customStyle="1" w:styleId="b1">
    <w:name w:val="b1"/>
    <w:basedOn w:val="a"/>
    <w:qFormat/>
    <w:rsid w:val="00CE538F"/>
    <w:pPr>
      <w:widowControl w:val="0"/>
      <w:tabs>
        <w:tab w:val="clear" w:pos="377"/>
      </w:tabs>
      <w:spacing w:afterLines="100" w:line="460" w:lineRule="exact"/>
      <w:jc w:val="center"/>
      <w:outlineLvl w:val="0"/>
    </w:pPr>
    <w:rPr>
      <w:rFonts w:ascii="黑体" w:eastAsia="黑体" w:hAnsi="黑体"/>
      <w:kern w:val="2"/>
      <w:sz w:val="32"/>
      <w:szCs w:val="32"/>
    </w:rPr>
  </w:style>
  <w:style w:type="paragraph" w:customStyle="1" w:styleId="b2">
    <w:name w:val="b2"/>
    <w:basedOn w:val="a"/>
    <w:qFormat/>
    <w:rsid w:val="00CE538F"/>
    <w:pPr>
      <w:widowControl w:val="0"/>
      <w:tabs>
        <w:tab w:val="clear" w:pos="377"/>
      </w:tabs>
      <w:spacing w:line="460" w:lineRule="exact"/>
      <w:ind w:firstLineChars="200" w:firstLine="480"/>
      <w:outlineLvl w:val="1"/>
    </w:pPr>
    <w:rPr>
      <w:rFonts w:ascii="宋体" w:hAnsi="宋体"/>
      <w:color w:val="000000"/>
      <w:kern w:val="2"/>
      <w:szCs w:val="28"/>
    </w:rPr>
  </w:style>
  <w:style w:type="paragraph" w:customStyle="1" w:styleId="afff2">
    <w:name w:val="公式"/>
    <w:rsid w:val="00CE538F"/>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ff3">
    <w:name w:val="毕业设计（论文）正文"/>
    <w:basedOn w:val="a"/>
    <w:qFormat/>
    <w:rsid w:val="00211578"/>
    <w:pPr>
      <w:widowControl w:val="0"/>
      <w:tabs>
        <w:tab w:val="clear" w:pos="377"/>
      </w:tabs>
      <w:adjustRightInd w:val="0"/>
      <w:snapToGrid w:val="0"/>
      <w:ind w:firstLineChars="200" w:firstLine="200"/>
    </w:pPr>
    <w:rPr>
      <w:rFonts w:hAnsi="宋体"/>
      <w:color w:val="000000"/>
      <w:szCs w:val="20"/>
    </w:rPr>
  </w:style>
  <w:style w:type="character" w:customStyle="1" w:styleId="Charf7">
    <w:name w:val="下标 Char"/>
    <w:link w:val="afff4"/>
    <w:qFormat/>
    <w:rsid w:val="00211578"/>
    <w:rPr>
      <w:rFonts w:ascii="楷体_GB2312" w:eastAsia="楷体_GB2312" w:hAnsi="楷体_GB2312"/>
      <w:szCs w:val="21"/>
    </w:rPr>
  </w:style>
  <w:style w:type="paragraph" w:customStyle="1" w:styleId="afff4">
    <w:name w:val="下标"/>
    <w:basedOn w:val="a"/>
    <w:link w:val="Charf7"/>
    <w:qFormat/>
    <w:rsid w:val="00211578"/>
    <w:pPr>
      <w:widowControl w:val="0"/>
      <w:tabs>
        <w:tab w:val="clear" w:pos="377"/>
      </w:tabs>
      <w:spacing w:line="360" w:lineRule="auto"/>
      <w:jc w:val="center"/>
    </w:pPr>
    <w:rPr>
      <w:rFonts w:ascii="楷体_GB2312" w:eastAsia="楷体_GB2312" w:hAnsi="楷体_GB2312" w:cstheme="minorBidi"/>
      <w:kern w:val="2"/>
      <w:sz w:val="21"/>
      <w:szCs w:val="21"/>
    </w:rPr>
  </w:style>
  <w:style w:type="numbering" w:customStyle="1" w:styleId="13">
    <w:name w:val="无列表1"/>
    <w:next w:val="a2"/>
    <w:uiPriority w:val="99"/>
    <w:semiHidden/>
    <w:unhideWhenUsed/>
    <w:rsid w:val="005C7488"/>
  </w:style>
  <w:style w:type="numbering" w:customStyle="1" w:styleId="25">
    <w:name w:val="无列表2"/>
    <w:next w:val="a2"/>
    <w:uiPriority w:val="99"/>
    <w:semiHidden/>
    <w:unhideWhenUsed/>
    <w:rsid w:val="0010437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package" Target="embeddings/Microsoft_Visio___2.vsdx"/><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__1.vsdx"/><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425</TotalTime>
  <Pages>31</Pages>
  <Words>2629</Words>
  <Characters>14991</Characters>
  <Application>Microsoft Office Word</Application>
  <DocSecurity>0</DocSecurity>
  <Lines>124</Lines>
  <Paragraphs>35</Paragraphs>
  <ScaleCrop>false</ScaleCrop>
  <Company>微软中国</Company>
  <LinksUpToDate>false</LinksUpToDate>
  <CharactersWithSpaces>17585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7</cp:revision>
  <dcterms:created xsi:type="dcterms:W3CDTF">2022-04-22T14:32:00Z</dcterms:created>
  <dcterms:modified xsi:type="dcterms:W3CDTF">2022-04-24T01:20:00Z</dcterms:modified>
</cp:coreProperties>
</file>